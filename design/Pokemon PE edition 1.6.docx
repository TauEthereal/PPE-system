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b w:val="0"/>
          <w:bCs w:val="0"/>
          <w:color w:val="auto"/>
          <w:sz w:val="22"/>
          <w:szCs w:val="22"/>
          <w:lang w:eastAsia="en-US"/>
        </w:rPr>
        <w:id w:val="-1713565326"/>
        <w:docPartObj>
          <w:docPartGallery w:val="Table of Contents"/>
          <w:docPartUnique/>
        </w:docPartObj>
      </w:sdtPr>
      <w:sdtEndPr/>
      <w:sdtContent>
        <w:p w:rsidR="00324BEA" w:rsidRDefault="00324BEA">
          <w:pPr>
            <w:pStyle w:val="ad"/>
          </w:pPr>
          <w:r>
            <w:t>Оглавление</w:t>
          </w:r>
        </w:p>
        <w:p w:rsidR="00324BEA" w:rsidRDefault="00324BEA">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8733563" w:history="1">
            <w:r w:rsidRPr="007127D2">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_Toc228733563 \h </w:instrText>
            </w:r>
            <w:r>
              <w:rPr>
                <w:noProof/>
                <w:webHidden/>
              </w:rPr>
            </w:r>
            <w:r>
              <w:rPr>
                <w:noProof/>
                <w:webHidden/>
              </w:rPr>
              <w:fldChar w:fldCharType="separate"/>
            </w:r>
            <w:r>
              <w:rPr>
                <w:noProof/>
                <w:webHidden/>
              </w:rPr>
              <w:t>3</w:t>
            </w:r>
            <w:r>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564" w:history="1">
            <w:r w:rsidR="00324BEA" w:rsidRPr="007127D2">
              <w:rPr>
                <w:rStyle w:val="ae"/>
                <w:rFonts w:ascii="Trajan Pro 3" w:hAnsi="Trajan Pro 3"/>
                <w:noProof/>
              </w:rPr>
              <w:t>Глава 1. Статистика персонажа</w:t>
            </w:r>
            <w:r w:rsidR="00324BEA">
              <w:rPr>
                <w:noProof/>
                <w:webHidden/>
              </w:rPr>
              <w:tab/>
            </w:r>
            <w:r w:rsidR="00324BEA">
              <w:rPr>
                <w:noProof/>
                <w:webHidden/>
              </w:rPr>
              <w:fldChar w:fldCharType="begin"/>
            </w:r>
            <w:r w:rsidR="00324BEA">
              <w:rPr>
                <w:noProof/>
                <w:webHidden/>
              </w:rPr>
              <w:instrText xml:space="preserve"> PAGEREF _Toc228733564 \h </w:instrText>
            </w:r>
            <w:r w:rsidR="00324BEA">
              <w:rPr>
                <w:noProof/>
                <w:webHidden/>
              </w:rPr>
            </w:r>
            <w:r w:rsidR="00324BEA">
              <w:rPr>
                <w:noProof/>
                <w:webHidden/>
              </w:rPr>
              <w:fldChar w:fldCharType="separate"/>
            </w:r>
            <w:r w:rsidR="00324BEA">
              <w:rPr>
                <w:noProof/>
                <w:webHidden/>
              </w:rPr>
              <w:t>4</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65" w:history="1">
            <w:r w:rsidR="00324BEA" w:rsidRPr="007127D2">
              <w:rPr>
                <w:rStyle w:val="ae"/>
                <w:rFonts w:ascii="Trajan Pro 3" w:hAnsi="Trajan Pro 3"/>
                <w:noProof/>
              </w:rPr>
              <w:t>1.1. Основные атрибуты</w:t>
            </w:r>
            <w:r w:rsidR="00324BEA">
              <w:rPr>
                <w:noProof/>
                <w:webHidden/>
              </w:rPr>
              <w:tab/>
            </w:r>
            <w:r w:rsidR="00324BEA">
              <w:rPr>
                <w:noProof/>
                <w:webHidden/>
              </w:rPr>
              <w:fldChar w:fldCharType="begin"/>
            </w:r>
            <w:r w:rsidR="00324BEA">
              <w:rPr>
                <w:noProof/>
                <w:webHidden/>
              </w:rPr>
              <w:instrText xml:space="preserve"> PAGEREF _Toc228733565 \h </w:instrText>
            </w:r>
            <w:r w:rsidR="00324BEA">
              <w:rPr>
                <w:noProof/>
                <w:webHidden/>
              </w:rPr>
            </w:r>
            <w:r w:rsidR="00324BEA">
              <w:rPr>
                <w:noProof/>
                <w:webHidden/>
              </w:rPr>
              <w:fldChar w:fldCharType="separate"/>
            </w:r>
            <w:r w:rsidR="00324BEA">
              <w:rPr>
                <w:noProof/>
                <w:webHidden/>
              </w:rPr>
              <w:t>5</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66" w:history="1">
            <w:r w:rsidR="00324BEA" w:rsidRPr="007127D2">
              <w:rPr>
                <w:rStyle w:val="ae"/>
                <w:rFonts w:ascii="Trajan Pro 3" w:hAnsi="Trajan Pro 3"/>
                <w:noProof/>
              </w:rPr>
              <w:t>1.2. Количество дайсов</w:t>
            </w:r>
            <w:r w:rsidR="00324BEA">
              <w:rPr>
                <w:noProof/>
                <w:webHidden/>
              </w:rPr>
              <w:tab/>
            </w:r>
            <w:r w:rsidR="00324BEA">
              <w:rPr>
                <w:noProof/>
                <w:webHidden/>
              </w:rPr>
              <w:fldChar w:fldCharType="begin"/>
            </w:r>
            <w:r w:rsidR="00324BEA">
              <w:rPr>
                <w:noProof/>
                <w:webHidden/>
              </w:rPr>
              <w:instrText xml:space="preserve"> PAGEREF _Toc228733566 \h </w:instrText>
            </w:r>
            <w:r w:rsidR="00324BEA">
              <w:rPr>
                <w:noProof/>
                <w:webHidden/>
              </w:rPr>
            </w:r>
            <w:r w:rsidR="00324BEA">
              <w:rPr>
                <w:noProof/>
                <w:webHidden/>
              </w:rPr>
              <w:fldChar w:fldCharType="separate"/>
            </w:r>
            <w:r w:rsidR="00324BEA">
              <w:rPr>
                <w:noProof/>
                <w:webHidden/>
              </w:rPr>
              <w:t>9</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67" w:history="1">
            <w:r w:rsidR="00324BEA" w:rsidRPr="007127D2">
              <w:rPr>
                <w:rStyle w:val="ae"/>
                <w:rFonts w:ascii="Trajan Pro 3" w:hAnsi="Trajan Pro 3"/>
                <w:noProof/>
              </w:rPr>
              <w:t>1.3. Производные атрибуты</w:t>
            </w:r>
            <w:r w:rsidR="00324BEA">
              <w:rPr>
                <w:noProof/>
                <w:webHidden/>
              </w:rPr>
              <w:tab/>
            </w:r>
            <w:r w:rsidR="00324BEA">
              <w:rPr>
                <w:noProof/>
                <w:webHidden/>
              </w:rPr>
              <w:fldChar w:fldCharType="begin"/>
            </w:r>
            <w:r w:rsidR="00324BEA">
              <w:rPr>
                <w:noProof/>
                <w:webHidden/>
              </w:rPr>
              <w:instrText xml:space="preserve"> PAGEREF _Toc228733567 \h </w:instrText>
            </w:r>
            <w:r w:rsidR="00324BEA">
              <w:rPr>
                <w:noProof/>
                <w:webHidden/>
              </w:rPr>
            </w:r>
            <w:r w:rsidR="00324BEA">
              <w:rPr>
                <w:noProof/>
                <w:webHidden/>
              </w:rPr>
              <w:fldChar w:fldCharType="separate"/>
            </w:r>
            <w:r w:rsidR="00324BEA">
              <w:rPr>
                <w:noProof/>
                <w:webHidden/>
              </w:rPr>
              <w:t>10</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68" w:history="1">
            <w:r w:rsidR="00324BEA" w:rsidRPr="007127D2">
              <w:rPr>
                <w:rStyle w:val="ae"/>
                <w:rFonts w:ascii="Trajan Pro 3" w:hAnsi="Trajan Pro 3"/>
                <w:noProof/>
              </w:rPr>
              <w:t>1.4. Телосложение и масса</w:t>
            </w:r>
            <w:r w:rsidR="00324BEA">
              <w:rPr>
                <w:noProof/>
                <w:webHidden/>
              </w:rPr>
              <w:tab/>
            </w:r>
            <w:r w:rsidR="00324BEA">
              <w:rPr>
                <w:noProof/>
                <w:webHidden/>
              </w:rPr>
              <w:fldChar w:fldCharType="begin"/>
            </w:r>
            <w:r w:rsidR="00324BEA">
              <w:rPr>
                <w:noProof/>
                <w:webHidden/>
              </w:rPr>
              <w:instrText xml:space="preserve"> PAGEREF _Toc228733568 \h </w:instrText>
            </w:r>
            <w:r w:rsidR="00324BEA">
              <w:rPr>
                <w:noProof/>
                <w:webHidden/>
              </w:rPr>
            </w:r>
            <w:r w:rsidR="00324BEA">
              <w:rPr>
                <w:noProof/>
                <w:webHidden/>
              </w:rPr>
              <w:fldChar w:fldCharType="separate"/>
            </w:r>
            <w:r w:rsidR="00324BEA">
              <w:rPr>
                <w:noProof/>
                <w:webHidden/>
              </w:rPr>
              <w:t>11</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69" w:history="1">
            <w:r w:rsidR="00324BEA" w:rsidRPr="007127D2">
              <w:rPr>
                <w:rStyle w:val="ae"/>
                <w:rFonts w:ascii="Trajan Pro 3" w:hAnsi="Trajan Pro 3"/>
                <w:noProof/>
              </w:rPr>
              <w:t>1.5. Конвертация покемона из оригинальной игры</w:t>
            </w:r>
            <w:r w:rsidR="00324BEA">
              <w:rPr>
                <w:noProof/>
                <w:webHidden/>
              </w:rPr>
              <w:tab/>
            </w:r>
            <w:r w:rsidR="00324BEA">
              <w:rPr>
                <w:noProof/>
                <w:webHidden/>
              </w:rPr>
              <w:fldChar w:fldCharType="begin"/>
            </w:r>
            <w:r w:rsidR="00324BEA">
              <w:rPr>
                <w:noProof/>
                <w:webHidden/>
              </w:rPr>
              <w:instrText xml:space="preserve"> PAGEREF _Toc228733569 \h </w:instrText>
            </w:r>
            <w:r w:rsidR="00324BEA">
              <w:rPr>
                <w:noProof/>
                <w:webHidden/>
              </w:rPr>
            </w:r>
            <w:r w:rsidR="00324BEA">
              <w:rPr>
                <w:noProof/>
                <w:webHidden/>
              </w:rPr>
              <w:fldChar w:fldCharType="separate"/>
            </w:r>
            <w:r w:rsidR="00324BEA">
              <w:rPr>
                <w:noProof/>
                <w:webHidden/>
              </w:rPr>
              <w:t>13</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70" w:history="1">
            <w:r w:rsidR="00324BEA" w:rsidRPr="007127D2">
              <w:rPr>
                <w:rStyle w:val="ae"/>
                <w:rFonts w:ascii="Trajan Pro 3" w:hAnsi="Trajan Pro 3"/>
                <w:noProof/>
              </w:rPr>
              <w:t>1.6. Покемон как персонаж</w:t>
            </w:r>
            <w:r w:rsidR="00324BEA">
              <w:rPr>
                <w:noProof/>
                <w:webHidden/>
              </w:rPr>
              <w:tab/>
            </w:r>
            <w:r w:rsidR="00324BEA">
              <w:rPr>
                <w:noProof/>
                <w:webHidden/>
              </w:rPr>
              <w:fldChar w:fldCharType="begin"/>
            </w:r>
            <w:r w:rsidR="00324BEA">
              <w:rPr>
                <w:noProof/>
                <w:webHidden/>
              </w:rPr>
              <w:instrText xml:space="preserve"> PAGEREF _Toc228733570 \h </w:instrText>
            </w:r>
            <w:r w:rsidR="00324BEA">
              <w:rPr>
                <w:noProof/>
                <w:webHidden/>
              </w:rPr>
            </w:r>
            <w:r w:rsidR="00324BEA">
              <w:rPr>
                <w:noProof/>
                <w:webHidden/>
              </w:rPr>
              <w:fldChar w:fldCharType="separate"/>
            </w:r>
            <w:r w:rsidR="00324BEA">
              <w:rPr>
                <w:noProof/>
                <w:webHidden/>
              </w:rPr>
              <w:t>15</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71" w:history="1">
            <w:r w:rsidR="00324BEA" w:rsidRPr="007127D2">
              <w:rPr>
                <w:rStyle w:val="ae"/>
                <w:rFonts w:ascii="Trajan Pro 3" w:hAnsi="Trajan Pro 3"/>
                <w:noProof/>
              </w:rPr>
              <w:t>1.7. Черты видов</w:t>
            </w:r>
            <w:r w:rsidR="00324BEA">
              <w:rPr>
                <w:noProof/>
                <w:webHidden/>
              </w:rPr>
              <w:tab/>
            </w:r>
            <w:r w:rsidR="00324BEA">
              <w:rPr>
                <w:noProof/>
                <w:webHidden/>
              </w:rPr>
              <w:fldChar w:fldCharType="begin"/>
            </w:r>
            <w:r w:rsidR="00324BEA">
              <w:rPr>
                <w:noProof/>
                <w:webHidden/>
              </w:rPr>
              <w:instrText xml:space="preserve"> PAGEREF _Toc228733571 \h </w:instrText>
            </w:r>
            <w:r w:rsidR="00324BEA">
              <w:rPr>
                <w:noProof/>
                <w:webHidden/>
              </w:rPr>
            </w:r>
            <w:r w:rsidR="00324BEA">
              <w:rPr>
                <w:noProof/>
                <w:webHidden/>
              </w:rPr>
              <w:fldChar w:fldCharType="separate"/>
            </w:r>
            <w:r w:rsidR="00324BEA">
              <w:rPr>
                <w:noProof/>
                <w:webHidden/>
              </w:rPr>
              <w:t>16</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572" w:history="1">
            <w:r w:rsidR="00324BEA" w:rsidRPr="007127D2">
              <w:rPr>
                <w:rStyle w:val="ae"/>
                <w:rFonts w:ascii="Trajan Pro 3" w:hAnsi="Trajan Pro 3"/>
                <w:noProof/>
              </w:rPr>
              <w:t>Глава 2. Прокачка: черты, навыки, специальность</w:t>
            </w:r>
            <w:r w:rsidR="00324BEA">
              <w:rPr>
                <w:noProof/>
                <w:webHidden/>
              </w:rPr>
              <w:tab/>
            </w:r>
            <w:r w:rsidR="00324BEA">
              <w:rPr>
                <w:noProof/>
                <w:webHidden/>
              </w:rPr>
              <w:fldChar w:fldCharType="begin"/>
            </w:r>
            <w:r w:rsidR="00324BEA">
              <w:rPr>
                <w:noProof/>
                <w:webHidden/>
              </w:rPr>
              <w:instrText xml:space="preserve"> PAGEREF _Toc228733572 \h </w:instrText>
            </w:r>
            <w:r w:rsidR="00324BEA">
              <w:rPr>
                <w:noProof/>
                <w:webHidden/>
              </w:rPr>
            </w:r>
            <w:r w:rsidR="00324BEA">
              <w:rPr>
                <w:noProof/>
                <w:webHidden/>
              </w:rPr>
              <w:fldChar w:fldCharType="separate"/>
            </w:r>
            <w:r w:rsidR="00324BEA">
              <w:rPr>
                <w:noProof/>
                <w:webHidden/>
              </w:rPr>
              <w:t>17</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73" w:history="1">
            <w:r w:rsidR="00324BEA" w:rsidRPr="007127D2">
              <w:rPr>
                <w:rStyle w:val="ae"/>
                <w:rFonts w:ascii="Trajan Pro 3" w:hAnsi="Trajan Pro 3"/>
                <w:noProof/>
              </w:rPr>
              <w:t>2.1. Очки опыта; черты, навыки, специальность, оценка снаряжения</w:t>
            </w:r>
            <w:r w:rsidR="00324BEA">
              <w:rPr>
                <w:noProof/>
                <w:webHidden/>
              </w:rPr>
              <w:tab/>
            </w:r>
            <w:r w:rsidR="00324BEA">
              <w:rPr>
                <w:noProof/>
                <w:webHidden/>
              </w:rPr>
              <w:fldChar w:fldCharType="begin"/>
            </w:r>
            <w:r w:rsidR="00324BEA">
              <w:rPr>
                <w:noProof/>
                <w:webHidden/>
              </w:rPr>
              <w:instrText xml:space="preserve"> PAGEREF _Toc228733573 \h </w:instrText>
            </w:r>
            <w:r w:rsidR="00324BEA">
              <w:rPr>
                <w:noProof/>
                <w:webHidden/>
              </w:rPr>
            </w:r>
            <w:r w:rsidR="00324BEA">
              <w:rPr>
                <w:noProof/>
                <w:webHidden/>
              </w:rPr>
              <w:fldChar w:fldCharType="separate"/>
            </w:r>
            <w:r w:rsidR="00324BEA">
              <w:rPr>
                <w:noProof/>
                <w:webHidden/>
              </w:rPr>
              <w:t>18</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74" w:history="1">
            <w:r w:rsidR="00324BEA" w:rsidRPr="007127D2">
              <w:rPr>
                <w:rStyle w:val="ae"/>
                <w:rFonts w:ascii="Trajan Pro 3" w:hAnsi="Trajan Pro 3"/>
                <w:noProof/>
              </w:rPr>
              <w:t>2.2. Конструктор навыков, черт</w:t>
            </w:r>
            <w:r w:rsidR="00324BEA">
              <w:rPr>
                <w:noProof/>
                <w:webHidden/>
              </w:rPr>
              <w:tab/>
            </w:r>
            <w:r w:rsidR="00324BEA">
              <w:rPr>
                <w:noProof/>
                <w:webHidden/>
              </w:rPr>
              <w:fldChar w:fldCharType="begin"/>
            </w:r>
            <w:r w:rsidR="00324BEA">
              <w:rPr>
                <w:noProof/>
                <w:webHidden/>
              </w:rPr>
              <w:instrText xml:space="preserve"> PAGEREF _Toc228733574 \h </w:instrText>
            </w:r>
            <w:r w:rsidR="00324BEA">
              <w:rPr>
                <w:noProof/>
                <w:webHidden/>
              </w:rPr>
            </w:r>
            <w:r w:rsidR="00324BEA">
              <w:rPr>
                <w:noProof/>
                <w:webHidden/>
              </w:rPr>
              <w:fldChar w:fldCharType="separate"/>
            </w:r>
            <w:r w:rsidR="00324BEA">
              <w:rPr>
                <w:noProof/>
                <w:webHidden/>
              </w:rPr>
              <w:t>20</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75" w:history="1">
            <w:r w:rsidR="00324BEA" w:rsidRPr="007127D2">
              <w:rPr>
                <w:rStyle w:val="ae"/>
                <w:rFonts w:ascii="Trajan Pro 3" w:eastAsia="Tenor Sans" w:hAnsi="Trajan Pro 3"/>
                <w:noProof/>
                <w:lang w:eastAsia="zh-CN"/>
              </w:rPr>
              <w:t>2.3. Прокачка атрибутов человека</w:t>
            </w:r>
            <w:r w:rsidR="00324BEA">
              <w:rPr>
                <w:noProof/>
                <w:webHidden/>
              </w:rPr>
              <w:tab/>
            </w:r>
            <w:r w:rsidR="00324BEA">
              <w:rPr>
                <w:noProof/>
                <w:webHidden/>
              </w:rPr>
              <w:fldChar w:fldCharType="begin"/>
            </w:r>
            <w:r w:rsidR="00324BEA">
              <w:rPr>
                <w:noProof/>
                <w:webHidden/>
              </w:rPr>
              <w:instrText xml:space="preserve"> PAGEREF _Toc228733575 \h </w:instrText>
            </w:r>
            <w:r w:rsidR="00324BEA">
              <w:rPr>
                <w:noProof/>
                <w:webHidden/>
              </w:rPr>
            </w:r>
            <w:r w:rsidR="00324BEA">
              <w:rPr>
                <w:noProof/>
                <w:webHidden/>
              </w:rPr>
              <w:fldChar w:fldCharType="separate"/>
            </w:r>
            <w:r w:rsidR="00324BEA">
              <w:rPr>
                <w:noProof/>
                <w:webHidden/>
              </w:rPr>
              <w:t>22</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576" w:history="1">
            <w:r w:rsidR="00324BEA" w:rsidRPr="007127D2">
              <w:rPr>
                <w:rStyle w:val="ae"/>
                <w:rFonts w:ascii="Trajan Pro 3" w:eastAsia="Tenor Sans" w:hAnsi="Trajan Pro 3"/>
                <w:noProof/>
                <w:lang w:eastAsia="zh-CN"/>
              </w:rPr>
              <w:t>Глава 3. Основные механики</w:t>
            </w:r>
            <w:r w:rsidR="00324BEA">
              <w:rPr>
                <w:noProof/>
                <w:webHidden/>
              </w:rPr>
              <w:tab/>
            </w:r>
            <w:r w:rsidR="00324BEA">
              <w:rPr>
                <w:noProof/>
                <w:webHidden/>
              </w:rPr>
              <w:fldChar w:fldCharType="begin"/>
            </w:r>
            <w:r w:rsidR="00324BEA">
              <w:rPr>
                <w:noProof/>
                <w:webHidden/>
              </w:rPr>
              <w:instrText xml:space="preserve"> PAGEREF _Toc228733576 \h </w:instrText>
            </w:r>
            <w:r w:rsidR="00324BEA">
              <w:rPr>
                <w:noProof/>
                <w:webHidden/>
              </w:rPr>
            </w:r>
            <w:r w:rsidR="00324BEA">
              <w:rPr>
                <w:noProof/>
                <w:webHidden/>
              </w:rPr>
              <w:fldChar w:fldCharType="separate"/>
            </w:r>
            <w:r w:rsidR="00324BEA">
              <w:rPr>
                <w:noProof/>
                <w:webHidden/>
              </w:rPr>
              <w:t>24</w:t>
            </w:r>
            <w:r w:rsidR="00324BEA">
              <w:rPr>
                <w:noProof/>
                <w:webHidden/>
              </w:rPr>
              <w:fldChar w:fldCharType="end"/>
            </w:r>
          </w:hyperlink>
        </w:p>
        <w:p w:rsidR="00324BEA" w:rsidRDefault="007A2AAF" w:rsidP="00324BEA">
          <w:pPr>
            <w:pStyle w:val="21"/>
            <w:tabs>
              <w:tab w:val="right" w:leader="dot" w:pos="9345"/>
            </w:tabs>
            <w:rPr>
              <w:rFonts w:eastAsiaTheme="minorEastAsia"/>
              <w:noProof/>
              <w:lang w:eastAsia="ru-RU"/>
            </w:rPr>
          </w:pPr>
          <w:hyperlink w:anchor="_Toc228733577" w:history="1">
            <w:r w:rsidR="00324BEA" w:rsidRPr="007127D2">
              <w:rPr>
                <w:rStyle w:val="ae"/>
                <w:rFonts w:ascii="Trajan Pro 3" w:hAnsi="Trajan Pro 3"/>
                <w:noProof/>
              </w:rPr>
              <w:t>3.1. Сложность теста</w:t>
            </w:r>
            <w:r w:rsidR="00324BEA">
              <w:rPr>
                <w:noProof/>
                <w:webHidden/>
              </w:rPr>
              <w:tab/>
            </w:r>
            <w:r w:rsidR="00324BEA">
              <w:rPr>
                <w:noProof/>
                <w:webHidden/>
              </w:rPr>
              <w:fldChar w:fldCharType="begin"/>
            </w:r>
            <w:r w:rsidR="00324BEA">
              <w:rPr>
                <w:noProof/>
                <w:webHidden/>
              </w:rPr>
              <w:instrText xml:space="preserve"> PAGEREF _Toc228733577 \h </w:instrText>
            </w:r>
            <w:r w:rsidR="00324BEA">
              <w:rPr>
                <w:noProof/>
                <w:webHidden/>
              </w:rPr>
            </w:r>
            <w:r w:rsidR="00324BEA">
              <w:rPr>
                <w:noProof/>
                <w:webHidden/>
              </w:rPr>
              <w:fldChar w:fldCharType="separate"/>
            </w:r>
            <w:r w:rsidR="00324BEA">
              <w:rPr>
                <w:noProof/>
                <w:webHidden/>
              </w:rPr>
              <w:t>25</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79" w:history="1">
            <w:r w:rsidR="00324BEA" w:rsidRPr="007127D2">
              <w:rPr>
                <w:rStyle w:val="ae"/>
                <w:rFonts w:ascii="Trajan Pro 3" w:hAnsi="Trajan Pro 3"/>
                <w:noProof/>
              </w:rPr>
              <w:t>3.2.1. Одиночный тест</w:t>
            </w:r>
            <w:r w:rsidR="00324BEA">
              <w:rPr>
                <w:noProof/>
                <w:webHidden/>
              </w:rPr>
              <w:tab/>
            </w:r>
            <w:r w:rsidR="00324BEA">
              <w:rPr>
                <w:noProof/>
                <w:webHidden/>
              </w:rPr>
              <w:fldChar w:fldCharType="begin"/>
            </w:r>
            <w:r w:rsidR="00324BEA">
              <w:rPr>
                <w:noProof/>
                <w:webHidden/>
              </w:rPr>
              <w:instrText xml:space="preserve"> PAGEREF _Toc228733579 \h </w:instrText>
            </w:r>
            <w:r w:rsidR="00324BEA">
              <w:rPr>
                <w:noProof/>
                <w:webHidden/>
              </w:rPr>
            </w:r>
            <w:r w:rsidR="00324BEA">
              <w:rPr>
                <w:noProof/>
                <w:webHidden/>
              </w:rPr>
              <w:fldChar w:fldCharType="separate"/>
            </w:r>
            <w:r w:rsidR="00324BEA">
              <w:rPr>
                <w:noProof/>
                <w:webHidden/>
              </w:rPr>
              <w:t>28</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80" w:history="1">
            <w:r w:rsidR="00324BEA" w:rsidRPr="007127D2">
              <w:rPr>
                <w:rStyle w:val="ae"/>
                <w:rFonts w:ascii="Trajan Pro 3" w:hAnsi="Trajan Pro 3"/>
                <w:noProof/>
              </w:rPr>
              <w:t>3.2.2. Прямой состязательный тест</w:t>
            </w:r>
            <w:r w:rsidR="00324BEA">
              <w:rPr>
                <w:noProof/>
                <w:webHidden/>
              </w:rPr>
              <w:tab/>
            </w:r>
            <w:r w:rsidR="00324BEA">
              <w:rPr>
                <w:noProof/>
                <w:webHidden/>
              </w:rPr>
              <w:fldChar w:fldCharType="begin"/>
            </w:r>
            <w:r w:rsidR="00324BEA">
              <w:rPr>
                <w:noProof/>
                <w:webHidden/>
              </w:rPr>
              <w:instrText xml:space="preserve"> PAGEREF _Toc228733580 \h </w:instrText>
            </w:r>
            <w:r w:rsidR="00324BEA">
              <w:rPr>
                <w:noProof/>
                <w:webHidden/>
              </w:rPr>
            </w:r>
            <w:r w:rsidR="00324BEA">
              <w:rPr>
                <w:noProof/>
                <w:webHidden/>
              </w:rPr>
              <w:fldChar w:fldCharType="separate"/>
            </w:r>
            <w:r w:rsidR="00324BEA">
              <w:rPr>
                <w:noProof/>
                <w:webHidden/>
              </w:rPr>
              <w:t>29</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81" w:history="1">
            <w:r w:rsidR="00324BEA" w:rsidRPr="007127D2">
              <w:rPr>
                <w:rStyle w:val="ae"/>
                <w:rFonts w:ascii="Trajan Pro 3" w:hAnsi="Trajan Pro 3"/>
                <w:noProof/>
              </w:rPr>
              <w:t>3.2.3. Непрямой состязательный тест</w:t>
            </w:r>
            <w:r w:rsidR="00324BEA">
              <w:rPr>
                <w:noProof/>
                <w:webHidden/>
              </w:rPr>
              <w:tab/>
            </w:r>
            <w:r w:rsidR="00324BEA">
              <w:rPr>
                <w:noProof/>
                <w:webHidden/>
              </w:rPr>
              <w:fldChar w:fldCharType="begin"/>
            </w:r>
            <w:r w:rsidR="00324BEA">
              <w:rPr>
                <w:noProof/>
                <w:webHidden/>
              </w:rPr>
              <w:instrText xml:space="preserve"> PAGEREF _Toc228733581 \h </w:instrText>
            </w:r>
            <w:r w:rsidR="00324BEA">
              <w:rPr>
                <w:noProof/>
                <w:webHidden/>
              </w:rPr>
            </w:r>
            <w:r w:rsidR="00324BEA">
              <w:rPr>
                <w:noProof/>
                <w:webHidden/>
              </w:rPr>
              <w:fldChar w:fldCharType="separate"/>
            </w:r>
            <w:r w:rsidR="00324BEA">
              <w:rPr>
                <w:noProof/>
                <w:webHidden/>
              </w:rPr>
              <w:t>30</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82" w:history="1">
            <w:r w:rsidR="00324BEA" w:rsidRPr="007127D2">
              <w:rPr>
                <w:rStyle w:val="ae"/>
                <w:rFonts w:ascii="Trajan Pro 3" w:hAnsi="Trajan Pro 3"/>
                <w:noProof/>
              </w:rPr>
              <w:t>3.2.4. Тест урона</w:t>
            </w:r>
            <w:r w:rsidR="00324BEA">
              <w:rPr>
                <w:noProof/>
                <w:webHidden/>
              </w:rPr>
              <w:tab/>
            </w:r>
            <w:r w:rsidR="00324BEA">
              <w:rPr>
                <w:noProof/>
                <w:webHidden/>
              </w:rPr>
              <w:fldChar w:fldCharType="begin"/>
            </w:r>
            <w:r w:rsidR="00324BEA">
              <w:rPr>
                <w:noProof/>
                <w:webHidden/>
              </w:rPr>
              <w:instrText xml:space="preserve"> PAGEREF _Toc228733582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83" w:history="1">
            <w:r w:rsidR="00324BEA" w:rsidRPr="007127D2">
              <w:rPr>
                <w:rStyle w:val="ae"/>
                <w:rFonts w:ascii="Trajan Pro 3" w:hAnsi="Trajan Pro 3"/>
                <w:noProof/>
              </w:rPr>
              <w:t>3.2.5. Протяженный тест</w:t>
            </w:r>
            <w:r w:rsidR="00324BEA">
              <w:rPr>
                <w:noProof/>
                <w:webHidden/>
              </w:rPr>
              <w:tab/>
            </w:r>
            <w:r w:rsidR="00324BEA">
              <w:rPr>
                <w:noProof/>
                <w:webHidden/>
              </w:rPr>
              <w:fldChar w:fldCharType="begin"/>
            </w:r>
            <w:r w:rsidR="00324BEA">
              <w:rPr>
                <w:noProof/>
                <w:webHidden/>
              </w:rPr>
              <w:instrText xml:space="preserve"> PAGEREF _Toc228733583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84" w:history="1">
            <w:r w:rsidR="00324BEA" w:rsidRPr="007127D2">
              <w:rPr>
                <w:rStyle w:val="ae"/>
                <w:rFonts w:ascii="Trajan Pro 3" w:hAnsi="Trajan Pro 3"/>
                <w:noProof/>
              </w:rPr>
              <w:t>3.2.6. Критический бросок</w:t>
            </w:r>
            <w:r w:rsidR="00324BEA">
              <w:rPr>
                <w:noProof/>
                <w:webHidden/>
              </w:rPr>
              <w:tab/>
            </w:r>
            <w:r w:rsidR="00324BEA">
              <w:rPr>
                <w:noProof/>
                <w:webHidden/>
              </w:rPr>
              <w:fldChar w:fldCharType="begin"/>
            </w:r>
            <w:r w:rsidR="00324BEA">
              <w:rPr>
                <w:noProof/>
                <w:webHidden/>
              </w:rPr>
              <w:instrText xml:space="preserve"> PAGEREF _Toc228733584 \h </w:instrText>
            </w:r>
            <w:r w:rsidR="00324BEA">
              <w:rPr>
                <w:noProof/>
                <w:webHidden/>
              </w:rPr>
            </w:r>
            <w:r w:rsidR="00324BEA">
              <w:rPr>
                <w:noProof/>
                <w:webHidden/>
              </w:rPr>
              <w:fldChar w:fldCharType="separate"/>
            </w:r>
            <w:r w:rsidR="00324BEA">
              <w:rPr>
                <w:noProof/>
                <w:webHidden/>
              </w:rPr>
              <w:t>31</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85" w:history="1">
            <w:r w:rsidR="00324BEA" w:rsidRPr="007127D2">
              <w:rPr>
                <w:rStyle w:val="ae"/>
                <w:rFonts w:ascii="Trajan Pro 3" w:hAnsi="Trajan Pro 3"/>
                <w:noProof/>
              </w:rPr>
              <w:t>3.3. Ассистенты</w:t>
            </w:r>
            <w:r w:rsidR="00324BEA">
              <w:rPr>
                <w:noProof/>
                <w:webHidden/>
              </w:rPr>
              <w:tab/>
            </w:r>
            <w:r w:rsidR="00324BEA">
              <w:rPr>
                <w:noProof/>
                <w:webHidden/>
              </w:rPr>
              <w:fldChar w:fldCharType="begin"/>
            </w:r>
            <w:r w:rsidR="00324BEA">
              <w:rPr>
                <w:noProof/>
                <w:webHidden/>
              </w:rPr>
              <w:instrText xml:space="preserve"> PAGEREF _Toc228733585 \h </w:instrText>
            </w:r>
            <w:r w:rsidR="00324BEA">
              <w:rPr>
                <w:noProof/>
                <w:webHidden/>
              </w:rPr>
            </w:r>
            <w:r w:rsidR="00324BEA">
              <w:rPr>
                <w:noProof/>
                <w:webHidden/>
              </w:rPr>
              <w:fldChar w:fldCharType="separate"/>
            </w:r>
            <w:r w:rsidR="00324BEA">
              <w:rPr>
                <w:noProof/>
                <w:webHidden/>
              </w:rPr>
              <w:t>32</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86" w:history="1">
            <w:r w:rsidR="00324BEA" w:rsidRPr="007127D2">
              <w:rPr>
                <w:rStyle w:val="ae"/>
                <w:rFonts w:ascii="Trajan Pro 3" w:eastAsia="Tenor Sans" w:hAnsi="Trajan Pro 3"/>
                <w:noProof/>
                <w:lang w:eastAsia="zh-CN"/>
              </w:rPr>
              <w:t>3.4. Очки Судьбы</w:t>
            </w:r>
            <w:r w:rsidR="00324BEA">
              <w:rPr>
                <w:noProof/>
                <w:webHidden/>
              </w:rPr>
              <w:tab/>
            </w:r>
            <w:r w:rsidR="00324BEA">
              <w:rPr>
                <w:noProof/>
                <w:webHidden/>
              </w:rPr>
              <w:fldChar w:fldCharType="begin"/>
            </w:r>
            <w:r w:rsidR="00324BEA">
              <w:rPr>
                <w:noProof/>
                <w:webHidden/>
              </w:rPr>
              <w:instrText xml:space="preserve"> PAGEREF _Toc228733586 \h </w:instrText>
            </w:r>
            <w:r w:rsidR="00324BEA">
              <w:rPr>
                <w:noProof/>
                <w:webHidden/>
              </w:rPr>
            </w:r>
            <w:r w:rsidR="00324BEA">
              <w:rPr>
                <w:noProof/>
                <w:webHidden/>
              </w:rPr>
              <w:fldChar w:fldCharType="separate"/>
            </w:r>
            <w:r w:rsidR="00324BEA">
              <w:rPr>
                <w:noProof/>
                <w:webHidden/>
              </w:rPr>
              <w:t>33</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587" w:history="1">
            <w:r w:rsidR="00324BEA" w:rsidRPr="007127D2">
              <w:rPr>
                <w:rStyle w:val="ae"/>
                <w:rFonts w:ascii="Trajan Pro 3" w:hAnsi="Trajan Pro 3"/>
                <w:noProof/>
              </w:rPr>
              <w:t>Глава 4. Боевые механики</w:t>
            </w:r>
            <w:r w:rsidR="00324BEA">
              <w:rPr>
                <w:noProof/>
                <w:webHidden/>
              </w:rPr>
              <w:tab/>
            </w:r>
            <w:r w:rsidR="00324BEA">
              <w:rPr>
                <w:noProof/>
                <w:webHidden/>
              </w:rPr>
              <w:fldChar w:fldCharType="begin"/>
            </w:r>
            <w:r w:rsidR="00324BEA">
              <w:rPr>
                <w:noProof/>
                <w:webHidden/>
              </w:rPr>
              <w:instrText xml:space="preserve"> PAGEREF _Toc228733587 \h </w:instrText>
            </w:r>
            <w:r w:rsidR="00324BEA">
              <w:rPr>
                <w:noProof/>
                <w:webHidden/>
              </w:rPr>
            </w:r>
            <w:r w:rsidR="00324BEA">
              <w:rPr>
                <w:noProof/>
                <w:webHidden/>
              </w:rPr>
              <w:fldChar w:fldCharType="separate"/>
            </w:r>
            <w:r w:rsidR="00324BEA">
              <w:rPr>
                <w:noProof/>
                <w:webHidden/>
              </w:rPr>
              <w:t>34</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88" w:history="1">
            <w:r w:rsidR="00324BEA" w:rsidRPr="007127D2">
              <w:rPr>
                <w:rStyle w:val="ae"/>
                <w:rFonts w:ascii="Trajan Pro 3" w:hAnsi="Trajan Pro 3"/>
                <w:noProof/>
              </w:rPr>
              <w:t>4.1. Порядок боя</w:t>
            </w:r>
            <w:r w:rsidR="00324BEA">
              <w:rPr>
                <w:noProof/>
                <w:webHidden/>
              </w:rPr>
              <w:tab/>
            </w:r>
            <w:r w:rsidR="00324BEA">
              <w:rPr>
                <w:noProof/>
                <w:webHidden/>
              </w:rPr>
              <w:fldChar w:fldCharType="begin"/>
            </w:r>
            <w:r w:rsidR="00324BEA">
              <w:rPr>
                <w:noProof/>
                <w:webHidden/>
              </w:rPr>
              <w:instrText xml:space="preserve"> PAGEREF _Toc228733588 \h </w:instrText>
            </w:r>
            <w:r w:rsidR="00324BEA">
              <w:rPr>
                <w:noProof/>
                <w:webHidden/>
              </w:rPr>
            </w:r>
            <w:r w:rsidR="00324BEA">
              <w:rPr>
                <w:noProof/>
                <w:webHidden/>
              </w:rPr>
              <w:fldChar w:fldCharType="separate"/>
            </w:r>
            <w:r w:rsidR="00324BEA">
              <w:rPr>
                <w:noProof/>
                <w:webHidden/>
              </w:rPr>
              <w:t>35</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89" w:history="1">
            <w:r w:rsidR="00324BEA" w:rsidRPr="007127D2">
              <w:rPr>
                <w:rStyle w:val="ae"/>
                <w:rFonts w:ascii="Trajan Pro 3" w:hAnsi="Trajan Pro 3"/>
                <w:noProof/>
              </w:rPr>
              <w:t>4.2. Основная механика</w:t>
            </w:r>
            <w:r w:rsidR="00324BEA">
              <w:rPr>
                <w:noProof/>
                <w:webHidden/>
              </w:rPr>
              <w:tab/>
            </w:r>
            <w:r w:rsidR="00324BEA">
              <w:rPr>
                <w:noProof/>
                <w:webHidden/>
              </w:rPr>
              <w:fldChar w:fldCharType="begin"/>
            </w:r>
            <w:r w:rsidR="00324BEA">
              <w:rPr>
                <w:noProof/>
                <w:webHidden/>
              </w:rPr>
              <w:instrText xml:space="preserve"> PAGEREF _Toc228733589 \h </w:instrText>
            </w:r>
            <w:r w:rsidR="00324BEA">
              <w:rPr>
                <w:noProof/>
                <w:webHidden/>
              </w:rPr>
            </w:r>
            <w:r w:rsidR="00324BEA">
              <w:rPr>
                <w:noProof/>
                <w:webHidden/>
              </w:rPr>
              <w:fldChar w:fldCharType="separate"/>
            </w:r>
            <w:r w:rsidR="00324BEA">
              <w:rPr>
                <w:noProof/>
                <w:webHidden/>
              </w:rPr>
              <w:t>36</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90" w:history="1">
            <w:r w:rsidR="00324BEA" w:rsidRPr="007127D2">
              <w:rPr>
                <w:rStyle w:val="ae"/>
                <w:rFonts w:ascii="Trajan Pro 3" w:hAnsi="Trajan Pro 3"/>
                <w:noProof/>
              </w:rPr>
              <w:t>4.3. Действия; Умения</w:t>
            </w:r>
            <w:r w:rsidR="00324BEA">
              <w:rPr>
                <w:noProof/>
                <w:webHidden/>
              </w:rPr>
              <w:tab/>
            </w:r>
            <w:r w:rsidR="00324BEA">
              <w:rPr>
                <w:noProof/>
                <w:webHidden/>
              </w:rPr>
              <w:fldChar w:fldCharType="begin"/>
            </w:r>
            <w:r w:rsidR="00324BEA">
              <w:rPr>
                <w:noProof/>
                <w:webHidden/>
              </w:rPr>
              <w:instrText xml:space="preserve"> PAGEREF _Toc228733590 \h </w:instrText>
            </w:r>
            <w:r w:rsidR="00324BEA">
              <w:rPr>
                <w:noProof/>
                <w:webHidden/>
              </w:rPr>
            </w:r>
            <w:r w:rsidR="00324BEA">
              <w:rPr>
                <w:noProof/>
                <w:webHidden/>
              </w:rPr>
              <w:fldChar w:fldCharType="separate"/>
            </w:r>
            <w:r w:rsidR="00324BEA">
              <w:rPr>
                <w:noProof/>
                <w:webHidden/>
              </w:rPr>
              <w:t>39</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91" w:history="1">
            <w:r w:rsidR="00324BEA" w:rsidRPr="007127D2">
              <w:rPr>
                <w:rStyle w:val="ae"/>
                <w:rFonts w:ascii="Trajan Pro 3" w:hAnsi="Trajan Pro 3"/>
                <w:noProof/>
              </w:rPr>
              <w:t>4.3.1. Простейшие Умения</w:t>
            </w:r>
            <w:r w:rsidR="00324BEA">
              <w:rPr>
                <w:noProof/>
                <w:webHidden/>
              </w:rPr>
              <w:tab/>
            </w:r>
            <w:r w:rsidR="00324BEA">
              <w:rPr>
                <w:noProof/>
                <w:webHidden/>
              </w:rPr>
              <w:fldChar w:fldCharType="begin"/>
            </w:r>
            <w:r w:rsidR="00324BEA">
              <w:rPr>
                <w:noProof/>
                <w:webHidden/>
              </w:rPr>
              <w:instrText xml:space="preserve"> PAGEREF _Toc228733591 \h </w:instrText>
            </w:r>
            <w:r w:rsidR="00324BEA">
              <w:rPr>
                <w:noProof/>
                <w:webHidden/>
              </w:rPr>
            </w:r>
            <w:r w:rsidR="00324BEA">
              <w:rPr>
                <w:noProof/>
                <w:webHidden/>
              </w:rPr>
              <w:fldChar w:fldCharType="separate"/>
            </w:r>
            <w:r w:rsidR="00324BEA">
              <w:rPr>
                <w:noProof/>
                <w:webHidden/>
              </w:rPr>
              <w:t>40</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92" w:history="1">
            <w:r w:rsidR="00324BEA" w:rsidRPr="007127D2">
              <w:rPr>
                <w:rStyle w:val="ae"/>
                <w:rFonts w:ascii="Trajan Pro 3" w:hAnsi="Trajan Pro 3"/>
                <w:noProof/>
              </w:rPr>
              <w:t>4.3.2. Боевые Умения</w:t>
            </w:r>
            <w:r w:rsidR="00324BEA">
              <w:rPr>
                <w:noProof/>
                <w:webHidden/>
              </w:rPr>
              <w:tab/>
            </w:r>
            <w:r w:rsidR="00324BEA">
              <w:rPr>
                <w:noProof/>
                <w:webHidden/>
              </w:rPr>
              <w:fldChar w:fldCharType="begin"/>
            </w:r>
            <w:r w:rsidR="00324BEA">
              <w:rPr>
                <w:noProof/>
                <w:webHidden/>
              </w:rPr>
              <w:instrText xml:space="preserve"> PAGEREF _Toc228733592 \h </w:instrText>
            </w:r>
            <w:r w:rsidR="00324BEA">
              <w:rPr>
                <w:noProof/>
                <w:webHidden/>
              </w:rPr>
            </w:r>
            <w:r w:rsidR="00324BEA">
              <w:rPr>
                <w:noProof/>
                <w:webHidden/>
              </w:rPr>
              <w:fldChar w:fldCharType="separate"/>
            </w:r>
            <w:r w:rsidR="00324BEA">
              <w:rPr>
                <w:noProof/>
                <w:webHidden/>
              </w:rPr>
              <w:t>42</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93" w:history="1">
            <w:r w:rsidR="00324BEA" w:rsidRPr="007127D2">
              <w:rPr>
                <w:rStyle w:val="ae"/>
                <w:rFonts w:ascii="Trajan Pro 3" w:hAnsi="Trajan Pro 3"/>
                <w:noProof/>
              </w:rPr>
              <w:t>4.3.3. Умения Телепатии</w:t>
            </w:r>
            <w:r w:rsidR="00324BEA">
              <w:rPr>
                <w:noProof/>
                <w:webHidden/>
              </w:rPr>
              <w:tab/>
            </w:r>
            <w:r w:rsidR="00324BEA">
              <w:rPr>
                <w:noProof/>
                <w:webHidden/>
              </w:rPr>
              <w:fldChar w:fldCharType="begin"/>
            </w:r>
            <w:r w:rsidR="00324BEA">
              <w:rPr>
                <w:noProof/>
                <w:webHidden/>
              </w:rPr>
              <w:instrText xml:space="preserve"> PAGEREF _Toc228733593 \h </w:instrText>
            </w:r>
            <w:r w:rsidR="00324BEA">
              <w:rPr>
                <w:noProof/>
                <w:webHidden/>
              </w:rPr>
            </w:r>
            <w:r w:rsidR="00324BEA">
              <w:rPr>
                <w:noProof/>
                <w:webHidden/>
              </w:rPr>
              <w:fldChar w:fldCharType="separate"/>
            </w:r>
            <w:r w:rsidR="00324BEA">
              <w:rPr>
                <w:noProof/>
                <w:webHidden/>
              </w:rPr>
              <w:t>45</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94" w:history="1">
            <w:r w:rsidR="00324BEA" w:rsidRPr="007127D2">
              <w:rPr>
                <w:rStyle w:val="ae"/>
                <w:rFonts w:ascii="Trajan Pro 3" w:eastAsia="SimSun" w:hAnsi="Trajan Pro 3"/>
                <w:noProof/>
                <w:lang w:eastAsia="zh-CN"/>
              </w:rPr>
              <w:t>4.4. Травмы и болезни</w:t>
            </w:r>
            <w:r w:rsidR="00324BEA">
              <w:rPr>
                <w:noProof/>
                <w:webHidden/>
              </w:rPr>
              <w:tab/>
            </w:r>
            <w:r w:rsidR="00324BEA">
              <w:rPr>
                <w:noProof/>
                <w:webHidden/>
              </w:rPr>
              <w:fldChar w:fldCharType="begin"/>
            </w:r>
            <w:r w:rsidR="00324BEA">
              <w:rPr>
                <w:noProof/>
                <w:webHidden/>
              </w:rPr>
              <w:instrText xml:space="preserve"> PAGEREF _Toc228733594 \h </w:instrText>
            </w:r>
            <w:r w:rsidR="00324BEA">
              <w:rPr>
                <w:noProof/>
                <w:webHidden/>
              </w:rPr>
            </w:r>
            <w:r w:rsidR="00324BEA">
              <w:rPr>
                <w:noProof/>
                <w:webHidden/>
              </w:rPr>
              <w:fldChar w:fldCharType="separate"/>
            </w:r>
            <w:r w:rsidR="00324BEA">
              <w:rPr>
                <w:noProof/>
                <w:webHidden/>
              </w:rPr>
              <w:t>53</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95" w:history="1">
            <w:r w:rsidR="00324BEA" w:rsidRPr="007127D2">
              <w:rPr>
                <w:rStyle w:val="ae"/>
                <w:rFonts w:ascii="Trajan Pro 3" w:eastAsia="SimSun" w:hAnsi="Trajan Pro 3"/>
                <w:noProof/>
                <w:lang w:eastAsia="zh-CN"/>
              </w:rPr>
              <w:t>4.5. Гибель персонажа</w:t>
            </w:r>
            <w:r w:rsidR="00324BEA">
              <w:rPr>
                <w:noProof/>
                <w:webHidden/>
              </w:rPr>
              <w:tab/>
            </w:r>
            <w:r w:rsidR="00324BEA">
              <w:rPr>
                <w:noProof/>
                <w:webHidden/>
              </w:rPr>
              <w:fldChar w:fldCharType="begin"/>
            </w:r>
            <w:r w:rsidR="00324BEA">
              <w:rPr>
                <w:noProof/>
                <w:webHidden/>
              </w:rPr>
              <w:instrText xml:space="preserve"> PAGEREF _Toc228733595 \h </w:instrText>
            </w:r>
            <w:r w:rsidR="00324BEA">
              <w:rPr>
                <w:noProof/>
                <w:webHidden/>
              </w:rPr>
            </w:r>
            <w:r w:rsidR="00324BEA">
              <w:rPr>
                <w:noProof/>
                <w:webHidden/>
              </w:rPr>
              <w:fldChar w:fldCharType="separate"/>
            </w:r>
            <w:r w:rsidR="00324BEA">
              <w:rPr>
                <w:noProof/>
                <w:webHidden/>
              </w:rPr>
              <w:t>55</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96" w:history="1">
            <w:r w:rsidR="00324BEA" w:rsidRPr="007127D2">
              <w:rPr>
                <w:rStyle w:val="ae"/>
                <w:rFonts w:ascii="Trajan Pro 3" w:eastAsia="SimSun" w:hAnsi="Trajan Pro 3"/>
                <w:noProof/>
                <w:lang w:eastAsia="zh-CN"/>
              </w:rPr>
              <w:t>4.6. Утомление</w:t>
            </w:r>
            <w:r w:rsidR="00324BEA">
              <w:rPr>
                <w:noProof/>
                <w:webHidden/>
              </w:rPr>
              <w:tab/>
            </w:r>
            <w:r w:rsidR="00324BEA">
              <w:rPr>
                <w:noProof/>
                <w:webHidden/>
              </w:rPr>
              <w:fldChar w:fldCharType="begin"/>
            </w:r>
            <w:r w:rsidR="00324BEA">
              <w:rPr>
                <w:noProof/>
                <w:webHidden/>
              </w:rPr>
              <w:instrText xml:space="preserve"> PAGEREF _Toc228733596 \h </w:instrText>
            </w:r>
            <w:r w:rsidR="00324BEA">
              <w:rPr>
                <w:noProof/>
                <w:webHidden/>
              </w:rPr>
            </w:r>
            <w:r w:rsidR="00324BEA">
              <w:rPr>
                <w:noProof/>
                <w:webHidden/>
              </w:rPr>
              <w:fldChar w:fldCharType="separate"/>
            </w:r>
            <w:r w:rsidR="00324BEA">
              <w:rPr>
                <w:noProof/>
                <w:webHidden/>
              </w:rPr>
              <w:t>56</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597" w:history="1">
            <w:r w:rsidR="00324BEA" w:rsidRPr="007127D2">
              <w:rPr>
                <w:rStyle w:val="ae"/>
                <w:rFonts w:ascii="Trajan Pro 3" w:eastAsia="Tenor Sans" w:hAnsi="Trajan Pro 3"/>
                <w:noProof/>
                <w:lang w:eastAsia="zh-CN"/>
              </w:rPr>
              <w:t>4.7. Плохие статусы</w:t>
            </w:r>
            <w:r w:rsidR="00324BEA">
              <w:rPr>
                <w:noProof/>
                <w:webHidden/>
              </w:rPr>
              <w:tab/>
            </w:r>
            <w:r w:rsidR="00324BEA">
              <w:rPr>
                <w:noProof/>
                <w:webHidden/>
              </w:rPr>
              <w:fldChar w:fldCharType="begin"/>
            </w:r>
            <w:r w:rsidR="00324BEA">
              <w:rPr>
                <w:noProof/>
                <w:webHidden/>
              </w:rPr>
              <w:instrText xml:space="preserve"> PAGEREF _Toc228733597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98" w:history="1">
            <w:r w:rsidR="00324BEA" w:rsidRPr="007127D2">
              <w:rPr>
                <w:rStyle w:val="ae"/>
                <w:rFonts w:ascii="Trajan Pro 3" w:eastAsia="Tenor Sans" w:hAnsi="Trajan Pro 3"/>
                <w:noProof/>
                <w:lang w:eastAsia="zh-CN"/>
              </w:rPr>
              <w:t>4.7.1. Отдача</w:t>
            </w:r>
            <w:r w:rsidR="00324BEA">
              <w:rPr>
                <w:noProof/>
                <w:webHidden/>
              </w:rPr>
              <w:tab/>
            </w:r>
            <w:r w:rsidR="00324BEA">
              <w:rPr>
                <w:noProof/>
                <w:webHidden/>
              </w:rPr>
              <w:fldChar w:fldCharType="begin"/>
            </w:r>
            <w:r w:rsidR="00324BEA">
              <w:rPr>
                <w:noProof/>
                <w:webHidden/>
              </w:rPr>
              <w:instrText xml:space="preserve"> PAGEREF _Toc228733598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599" w:history="1">
            <w:r w:rsidR="00324BEA" w:rsidRPr="007127D2">
              <w:rPr>
                <w:rStyle w:val="ae"/>
                <w:rFonts w:ascii="Trajan Pro 3" w:eastAsia="Tenor Sans" w:hAnsi="Trajan Pro 3"/>
                <w:noProof/>
                <w:lang w:eastAsia="zh-CN"/>
              </w:rPr>
              <w:t>4.7.2. Отравление</w:t>
            </w:r>
            <w:r w:rsidR="00324BEA">
              <w:rPr>
                <w:noProof/>
                <w:webHidden/>
              </w:rPr>
              <w:tab/>
            </w:r>
            <w:r w:rsidR="00324BEA">
              <w:rPr>
                <w:noProof/>
                <w:webHidden/>
              </w:rPr>
              <w:fldChar w:fldCharType="begin"/>
            </w:r>
            <w:r w:rsidR="00324BEA">
              <w:rPr>
                <w:noProof/>
                <w:webHidden/>
              </w:rPr>
              <w:instrText xml:space="preserve"> PAGEREF _Toc228733599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0" w:history="1">
            <w:r w:rsidR="00324BEA" w:rsidRPr="007127D2">
              <w:rPr>
                <w:rStyle w:val="ae"/>
                <w:rFonts w:ascii="Trajan Pro 3" w:eastAsia="Tenor Sans" w:hAnsi="Trajan Pro 3"/>
                <w:noProof/>
                <w:lang w:eastAsia="zh-CN"/>
              </w:rPr>
              <w:t>4.7.3. Сильное отравление</w:t>
            </w:r>
            <w:r w:rsidR="00324BEA">
              <w:rPr>
                <w:noProof/>
                <w:webHidden/>
              </w:rPr>
              <w:tab/>
            </w:r>
            <w:r w:rsidR="00324BEA">
              <w:rPr>
                <w:noProof/>
                <w:webHidden/>
              </w:rPr>
              <w:fldChar w:fldCharType="begin"/>
            </w:r>
            <w:r w:rsidR="00324BEA">
              <w:rPr>
                <w:noProof/>
                <w:webHidden/>
              </w:rPr>
              <w:instrText xml:space="preserve"> PAGEREF _Toc228733600 \h </w:instrText>
            </w:r>
            <w:r w:rsidR="00324BEA">
              <w:rPr>
                <w:noProof/>
                <w:webHidden/>
              </w:rPr>
            </w:r>
            <w:r w:rsidR="00324BEA">
              <w:rPr>
                <w:noProof/>
                <w:webHidden/>
              </w:rPr>
              <w:fldChar w:fldCharType="separate"/>
            </w:r>
            <w:r w:rsidR="00324BEA">
              <w:rPr>
                <w:noProof/>
                <w:webHidden/>
              </w:rPr>
              <w:t>57</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1" w:history="1">
            <w:r w:rsidR="00324BEA" w:rsidRPr="007127D2">
              <w:rPr>
                <w:rStyle w:val="ae"/>
                <w:rFonts w:ascii="Trajan Pro 3" w:eastAsia="Tenor Sans" w:hAnsi="Trajan Pro 3"/>
                <w:noProof/>
                <w:lang w:eastAsia="zh-CN"/>
              </w:rPr>
              <w:t>4.7.4. Ожог</w:t>
            </w:r>
            <w:r w:rsidR="00324BEA">
              <w:rPr>
                <w:noProof/>
                <w:webHidden/>
              </w:rPr>
              <w:tab/>
            </w:r>
            <w:r w:rsidR="00324BEA">
              <w:rPr>
                <w:noProof/>
                <w:webHidden/>
              </w:rPr>
              <w:fldChar w:fldCharType="begin"/>
            </w:r>
            <w:r w:rsidR="00324BEA">
              <w:rPr>
                <w:noProof/>
                <w:webHidden/>
              </w:rPr>
              <w:instrText xml:space="preserve"> PAGEREF _Toc228733601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2" w:history="1">
            <w:r w:rsidR="00324BEA" w:rsidRPr="007127D2">
              <w:rPr>
                <w:rStyle w:val="ae"/>
                <w:rFonts w:ascii="Trajan Pro 3" w:eastAsia="Tenor Sans" w:hAnsi="Trajan Pro 3"/>
                <w:noProof/>
                <w:lang w:eastAsia="zh-CN"/>
              </w:rPr>
              <w:t>4.7.5. Заморозка</w:t>
            </w:r>
            <w:r w:rsidR="00324BEA">
              <w:rPr>
                <w:noProof/>
                <w:webHidden/>
              </w:rPr>
              <w:tab/>
            </w:r>
            <w:r w:rsidR="00324BEA">
              <w:rPr>
                <w:noProof/>
                <w:webHidden/>
              </w:rPr>
              <w:fldChar w:fldCharType="begin"/>
            </w:r>
            <w:r w:rsidR="00324BEA">
              <w:rPr>
                <w:noProof/>
                <w:webHidden/>
              </w:rPr>
              <w:instrText xml:space="preserve"> PAGEREF _Toc228733602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3" w:history="1">
            <w:r w:rsidR="00324BEA" w:rsidRPr="007127D2">
              <w:rPr>
                <w:rStyle w:val="ae"/>
                <w:rFonts w:ascii="Trajan Pro 3" w:eastAsia="Tenor Sans" w:hAnsi="Trajan Pro 3"/>
                <w:noProof/>
                <w:lang w:eastAsia="zh-CN"/>
              </w:rPr>
              <w:t>4.7.6. Сон</w:t>
            </w:r>
            <w:r w:rsidR="00324BEA">
              <w:rPr>
                <w:noProof/>
                <w:webHidden/>
              </w:rPr>
              <w:tab/>
            </w:r>
            <w:r w:rsidR="00324BEA">
              <w:rPr>
                <w:noProof/>
                <w:webHidden/>
              </w:rPr>
              <w:fldChar w:fldCharType="begin"/>
            </w:r>
            <w:r w:rsidR="00324BEA">
              <w:rPr>
                <w:noProof/>
                <w:webHidden/>
              </w:rPr>
              <w:instrText xml:space="preserve"> PAGEREF _Toc228733603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4" w:history="1">
            <w:r w:rsidR="00324BEA" w:rsidRPr="007127D2">
              <w:rPr>
                <w:rStyle w:val="ae"/>
                <w:rFonts w:ascii="Trajan Pro 3" w:eastAsia="Tenor Sans" w:hAnsi="Trajan Pro 3"/>
                <w:noProof/>
                <w:lang w:eastAsia="zh-CN"/>
              </w:rPr>
              <w:t>4.7.7. Паралич</w:t>
            </w:r>
            <w:r w:rsidR="00324BEA">
              <w:rPr>
                <w:noProof/>
                <w:webHidden/>
              </w:rPr>
              <w:tab/>
            </w:r>
            <w:r w:rsidR="00324BEA">
              <w:rPr>
                <w:noProof/>
                <w:webHidden/>
              </w:rPr>
              <w:fldChar w:fldCharType="begin"/>
            </w:r>
            <w:r w:rsidR="00324BEA">
              <w:rPr>
                <w:noProof/>
                <w:webHidden/>
              </w:rPr>
              <w:instrText xml:space="preserve"> PAGEREF _Toc228733604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5" w:history="1">
            <w:r w:rsidR="00324BEA" w:rsidRPr="007127D2">
              <w:rPr>
                <w:rStyle w:val="ae"/>
                <w:rFonts w:ascii="Trajan Pro 3" w:eastAsia="Tenor Sans" w:hAnsi="Trajan Pro 3"/>
                <w:noProof/>
                <w:lang w:eastAsia="zh-CN"/>
              </w:rPr>
              <w:t>4.7.8. Проклятье</w:t>
            </w:r>
            <w:r w:rsidR="00324BEA">
              <w:rPr>
                <w:noProof/>
                <w:webHidden/>
              </w:rPr>
              <w:tab/>
            </w:r>
            <w:r w:rsidR="00324BEA">
              <w:rPr>
                <w:noProof/>
                <w:webHidden/>
              </w:rPr>
              <w:fldChar w:fldCharType="begin"/>
            </w:r>
            <w:r w:rsidR="00324BEA">
              <w:rPr>
                <w:noProof/>
                <w:webHidden/>
              </w:rPr>
              <w:instrText xml:space="preserve"> PAGEREF _Toc228733605 \h </w:instrText>
            </w:r>
            <w:r w:rsidR="00324BEA">
              <w:rPr>
                <w:noProof/>
                <w:webHidden/>
              </w:rPr>
            </w:r>
            <w:r w:rsidR="00324BEA">
              <w:rPr>
                <w:noProof/>
                <w:webHidden/>
              </w:rPr>
              <w:fldChar w:fldCharType="separate"/>
            </w:r>
            <w:r w:rsidR="00324BEA">
              <w:rPr>
                <w:noProof/>
                <w:webHidden/>
              </w:rPr>
              <w:t>58</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6" w:history="1">
            <w:r w:rsidR="00324BEA" w:rsidRPr="007127D2">
              <w:rPr>
                <w:rStyle w:val="ae"/>
                <w:rFonts w:ascii="Trajan Pro 3" w:eastAsia="Tenor Sans" w:hAnsi="Trajan Pro 3"/>
                <w:noProof/>
                <w:lang w:eastAsia="zh-CN"/>
              </w:rPr>
              <w:t>4.7.9. Песчаная буря</w:t>
            </w:r>
            <w:r w:rsidR="00324BEA">
              <w:rPr>
                <w:noProof/>
                <w:webHidden/>
              </w:rPr>
              <w:tab/>
            </w:r>
            <w:r w:rsidR="00324BEA">
              <w:rPr>
                <w:noProof/>
                <w:webHidden/>
              </w:rPr>
              <w:fldChar w:fldCharType="begin"/>
            </w:r>
            <w:r w:rsidR="00324BEA">
              <w:rPr>
                <w:noProof/>
                <w:webHidden/>
              </w:rPr>
              <w:instrText xml:space="preserve"> PAGEREF _Toc228733606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7" w:history="1">
            <w:r w:rsidR="00324BEA" w:rsidRPr="007127D2">
              <w:rPr>
                <w:rStyle w:val="ae"/>
                <w:rFonts w:ascii="Trajan Pro 3" w:eastAsia="Tenor Sans" w:hAnsi="Trajan Pro 3"/>
                <w:noProof/>
                <w:lang w:eastAsia="zh-CN"/>
              </w:rPr>
              <w:t>4.7.10. Снежная буря</w:t>
            </w:r>
            <w:r w:rsidR="00324BEA">
              <w:rPr>
                <w:noProof/>
                <w:webHidden/>
              </w:rPr>
              <w:tab/>
            </w:r>
            <w:r w:rsidR="00324BEA">
              <w:rPr>
                <w:noProof/>
                <w:webHidden/>
              </w:rPr>
              <w:fldChar w:fldCharType="begin"/>
            </w:r>
            <w:r w:rsidR="00324BEA">
              <w:rPr>
                <w:noProof/>
                <w:webHidden/>
              </w:rPr>
              <w:instrText xml:space="preserve"> PAGEREF _Toc228733607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08" w:history="1">
            <w:r w:rsidR="00324BEA" w:rsidRPr="007127D2">
              <w:rPr>
                <w:rStyle w:val="ae"/>
                <w:rFonts w:ascii="Trajan Pro 3" w:eastAsia="Tenor Sans" w:hAnsi="Trajan Pro 3"/>
                <w:noProof/>
                <w:lang w:eastAsia="zh-CN"/>
              </w:rPr>
              <w:t>4.7.11. Замешательство</w:t>
            </w:r>
            <w:r w:rsidR="00324BEA">
              <w:rPr>
                <w:noProof/>
                <w:webHidden/>
              </w:rPr>
              <w:tab/>
            </w:r>
            <w:r w:rsidR="00324BEA">
              <w:rPr>
                <w:noProof/>
                <w:webHidden/>
              </w:rPr>
              <w:fldChar w:fldCharType="begin"/>
            </w:r>
            <w:r w:rsidR="00324BEA">
              <w:rPr>
                <w:noProof/>
                <w:webHidden/>
              </w:rPr>
              <w:instrText xml:space="preserve"> PAGEREF _Toc228733608 \h </w:instrText>
            </w:r>
            <w:r w:rsidR="00324BEA">
              <w:rPr>
                <w:noProof/>
                <w:webHidden/>
              </w:rPr>
            </w:r>
            <w:r w:rsidR="00324BEA">
              <w:rPr>
                <w:noProof/>
                <w:webHidden/>
              </w:rPr>
              <w:fldChar w:fldCharType="separate"/>
            </w:r>
            <w:r w:rsidR="00324BEA">
              <w:rPr>
                <w:noProof/>
                <w:webHidden/>
              </w:rPr>
              <w:t>59</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609" w:history="1">
            <w:r w:rsidR="00324BEA" w:rsidRPr="007127D2">
              <w:rPr>
                <w:rStyle w:val="ae"/>
                <w:rFonts w:ascii="Trajan Pro 3" w:eastAsia="Tenor Sans" w:hAnsi="Trajan Pro 3"/>
                <w:noProof/>
                <w:lang w:eastAsia="zh-CN"/>
              </w:rPr>
              <w:t>Глава 5. Покемоны</w:t>
            </w:r>
            <w:r w:rsidR="00324BEA">
              <w:rPr>
                <w:noProof/>
                <w:webHidden/>
              </w:rPr>
              <w:tab/>
            </w:r>
            <w:r w:rsidR="00324BEA">
              <w:rPr>
                <w:noProof/>
                <w:webHidden/>
              </w:rPr>
              <w:fldChar w:fldCharType="begin"/>
            </w:r>
            <w:r w:rsidR="00324BEA">
              <w:rPr>
                <w:noProof/>
                <w:webHidden/>
              </w:rPr>
              <w:instrText xml:space="preserve"> PAGEREF _Toc228733609 \h </w:instrText>
            </w:r>
            <w:r w:rsidR="00324BEA">
              <w:rPr>
                <w:noProof/>
                <w:webHidden/>
              </w:rPr>
            </w:r>
            <w:r w:rsidR="00324BEA">
              <w:rPr>
                <w:noProof/>
                <w:webHidden/>
              </w:rPr>
              <w:fldChar w:fldCharType="separate"/>
            </w:r>
            <w:r w:rsidR="00324BEA">
              <w:rPr>
                <w:noProof/>
                <w:webHidden/>
              </w:rPr>
              <w:t>60</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610" w:history="1">
            <w:r w:rsidR="00324BEA" w:rsidRPr="007127D2">
              <w:rPr>
                <w:rStyle w:val="ae"/>
                <w:rFonts w:ascii="Trajan Pro 3" w:eastAsia="Tenor Sans" w:hAnsi="Trajan Pro 3"/>
                <w:noProof/>
                <w:lang w:eastAsia="zh-CN"/>
              </w:rPr>
              <w:t>5.1. Приемы покемонов</w:t>
            </w:r>
            <w:r w:rsidR="00324BEA">
              <w:rPr>
                <w:noProof/>
                <w:webHidden/>
              </w:rPr>
              <w:tab/>
            </w:r>
            <w:r w:rsidR="00324BEA">
              <w:rPr>
                <w:noProof/>
                <w:webHidden/>
              </w:rPr>
              <w:fldChar w:fldCharType="begin"/>
            </w:r>
            <w:r w:rsidR="00324BEA">
              <w:rPr>
                <w:noProof/>
                <w:webHidden/>
              </w:rPr>
              <w:instrText xml:space="preserve"> PAGEREF _Toc228733610 \h </w:instrText>
            </w:r>
            <w:r w:rsidR="00324BEA">
              <w:rPr>
                <w:noProof/>
                <w:webHidden/>
              </w:rPr>
            </w:r>
            <w:r w:rsidR="00324BEA">
              <w:rPr>
                <w:noProof/>
                <w:webHidden/>
              </w:rPr>
              <w:fldChar w:fldCharType="separate"/>
            </w:r>
            <w:r w:rsidR="00324BEA">
              <w:rPr>
                <w:noProof/>
                <w:webHidden/>
              </w:rPr>
              <w:t>61</w:t>
            </w:r>
            <w:r w:rsidR="00324BEA">
              <w:rPr>
                <w:noProof/>
                <w:webHidden/>
              </w:rPr>
              <w:fldChar w:fldCharType="end"/>
            </w:r>
          </w:hyperlink>
        </w:p>
        <w:p w:rsidR="00324BEA" w:rsidRDefault="007A2AAF">
          <w:pPr>
            <w:pStyle w:val="31"/>
            <w:tabs>
              <w:tab w:val="right" w:leader="dot" w:pos="9345"/>
            </w:tabs>
            <w:rPr>
              <w:rFonts w:eastAsiaTheme="minorEastAsia"/>
              <w:noProof/>
              <w:lang w:eastAsia="ru-RU"/>
            </w:rPr>
          </w:pPr>
          <w:hyperlink w:anchor="_Toc228733611" w:history="1">
            <w:r w:rsidR="00324BEA" w:rsidRPr="007127D2">
              <w:rPr>
                <w:rStyle w:val="ae"/>
                <w:rFonts w:ascii="Trajan Pro 3" w:eastAsia="Tenor Sans" w:hAnsi="Trajan Pro 3"/>
                <w:noProof/>
                <w:lang w:eastAsia="zh-CN"/>
              </w:rPr>
              <w:t>Алгоритм конвертации приема</w:t>
            </w:r>
            <w:r w:rsidR="00324BEA">
              <w:rPr>
                <w:noProof/>
                <w:webHidden/>
              </w:rPr>
              <w:tab/>
            </w:r>
            <w:r w:rsidR="00324BEA">
              <w:rPr>
                <w:noProof/>
                <w:webHidden/>
              </w:rPr>
              <w:fldChar w:fldCharType="begin"/>
            </w:r>
            <w:r w:rsidR="00324BEA">
              <w:rPr>
                <w:noProof/>
                <w:webHidden/>
              </w:rPr>
              <w:instrText xml:space="preserve"> PAGEREF _Toc228733611 \h </w:instrText>
            </w:r>
            <w:r w:rsidR="00324BEA">
              <w:rPr>
                <w:noProof/>
                <w:webHidden/>
              </w:rPr>
            </w:r>
            <w:r w:rsidR="00324BEA">
              <w:rPr>
                <w:noProof/>
                <w:webHidden/>
              </w:rPr>
              <w:fldChar w:fldCharType="separate"/>
            </w:r>
            <w:r w:rsidR="00324BEA">
              <w:rPr>
                <w:noProof/>
                <w:webHidden/>
              </w:rPr>
              <w:t>61</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612" w:history="1">
            <w:r w:rsidR="00324BEA" w:rsidRPr="007127D2">
              <w:rPr>
                <w:rStyle w:val="ae"/>
                <w:rFonts w:ascii="Trajan Pro 3" w:hAnsi="Trajan Pro 3"/>
                <w:noProof/>
              </w:rPr>
              <w:t>5.2. Типизация</w:t>
            </w:r>
            <w:r w:rsidR="00324BEA">
              <w:rPr>
                <w:noProof/>
                <w:webHidden/>
              </w:rPr>
              <w:tab/>
            </w:r>
            <w:r w:rsidR="00324BEA">
              <w:rPr>
                <w:noProof/>
                <w:webHidden/>
              </w:rPr>
              <w:fldChar w:fldCharType="begin"/>
            </w:r>
            <w:r w:rsidR="00324BEA">
              <w:rPr>
                <w:noProof/>
                <w:webHidden/>
              </w:rPr>
              <w:instrText xml:space="preserve"> PAGEREF _Toc228733612 \h </w:instrText>
            </w:r>
            <w:r w:rsidR="00324BEA">
              <w:rPr>
                <w:noProof/>
                <w:webHidden/>
              </w:rPr>
            </w:r>
            <w:r w:rsidR="00324BEA">
              <w:rPr>
                <w:noProof/>
                <w:webHidden/>
              </w:rPr>
              <w:fldChar w:fldCharType="separate"/>
            </w:r>
            <w:r w:rsidR="00324BEA">
              <w:rPr>
                <w:noProof/>
                <w:webHidden/>
              </w:rPr>
              <w:t>64</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613" w:history="1">
            <w:r w:rsidR="00324BEA" w:rsidRPr="007127D2">
              <w:rPr>
                <w:rStyle w:val="ae"/>
                <w:rFonts w:ascii="Trajan Pro 3" w:hAnsi="Trajan Pro 3"/>
                <w:noProof/>
              </w:rPr>
              <w:t>5.3.</w:t>
            </w:r>
            <w:r w:rsidR="00324BEA" w:rsidRPr="007127D2">
              <w:rPr>
                <w:rStyle w:val="ae"/>
                <w:rFonts w:ascii="Trajan Pro 3" w:eastAsia="SimSun" w:hAnsi="Trajan Pro 3"/>
                <w:noProof/>
                <w:lang w:eastAsia="zh-CN"/>
              </w:rPr>
              <w:t xml:space="preserve"> Рост статистики и эволюция покемона</w:t>
            </w:r>
            <w:r w:rsidR="00324BEA">
              <w:rPr>
                <w:noProof/>
                <w:webHidden/>
              </w:rPr>
              <w:tab/>
            </w:r>
            <w:r w:rsidR="00324BEA">
              <w:rPr>
                <w:noProof/>
                <w:webHidden/>
              </w:rPr>
              <w:fldChar w:fldCharType="begin"/>
            </w:r>
            <w:r w:rsidR="00324BEA">
              <w:rPr>
                <w:noProof/>
                <w:webHidden/>
              </w:rPr>
              <w:instrText xml:space="preserve"> PAGEREF _Toc228733613 \h </w:instrText>
            </w:r>
            <w:r w:rsidR="00324BEA">
              <w:rPr>
                <w:noProof/>
                <w:webHidden/>
              </w:rPr>
            </w:r>
            <w:r w:rsidR="00324BEA">
              <w:rPr>
                <w:noProof/>
                <w:webHidden/>
              </w:rPr>
              <w:fldChar w:fldCharType="separate"/>
            </w:r>
            <w:r w:rsidR="00324BEA">
              <w:rPr>
                <w:noProof/>
                <w:webHidden/>
              </w:rPr>
              <w:t>66</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614" w:history="1">
            <w:r w:rsidR="00324BEA" w:rsidRPr="007127D2">
              <w:rPr>
                <w:rStyle w:val="ae"/>
                <w:rFonts w:ascii="Trajan Pro 3" w:eastAsia="SimSun" w:hAnsi="Trajan Pro 3" w:cs="Arial"/>
                <w:b/>
                <w:bCs/>
                <w:noProof/>
                <w:lang w:eastAsia="zh-CN"/>
              </w:rPr>
              <w:t>5.4. Поимка покемона</w:t>
            </w:r>
            <w:r w:rsidR="00324BEA">
              <w:rPr>
                <w:noProof/>
                <w:webHidden/>
              </w:rPr>
              <w:tab/>
            </w:r>
            <w:r w:rsidR="00324BEA">
              <w:rPr>
                <w:noProof/>
                <w:webHidden/>
              </w:rPr>
              <w:fldChar w:fldCharType="begin"/>
            </w:r>
            <w:r w:rsidR="00324BEA">
              <w:rPr>
                <w:noProof/>
                <w:webHidden/>
              </w:rPr>
              <w:instrText xml:space="preserve"> PAGEREF _Toc228733614 \h </w:instrText>
            </w:r>
            <w:r w:rsidR="00324BEA">
              <w:rPr>
                <w:noProof/>
                <w:webHidden/>
              </w:rPr>
            </w:r>
            <w:r w:rsidR="00324BEA">
              <w:rPr>
                <w:noProof/>
                <w:webHidden/>
              </w:rPr>
              <w:fldChar w:fldCharType="separate"/>
            </w:r>
            <w:r w:rsidR="00324BEA">
              <w:rPr>
                <w:noProof/>
                <w:webHidden/>
              </w:rPr>
              <w:t>69</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615" w:history="1">
            <w:r w:rsidR="00324BEA" w:rsidRPr="007127D2">
              <w:rPr>
                <w:rStyle w:val="ae"/>
                <w:rFonts w:ascii="Trajan Pro 3" w:eastAsia="SimSun" w:hAnsi="Trajan Pro 3" w:cs="Arial"/>
                <w:b/>
                <w:bCs/>
                <w:noProof/>
                <w:lang w:eastAsia="zh-CN"/>
              </w:rPr>
              <w:t>5.5. Дружелюбие и эволюция через Дружелюбие</w:t>
            </w:r>
            <w:r w:rsidR="00324BEA">
              <w:rPr>
                <w:noProof/>
                <w:webHidden/>
              </w:rPr>
              <w:tab/>
            </w:r>
            <w:r w:rsidR="00324BEA">
              <w:rPr>
                <w:noProof/>
                <w:webHidden/>
              </w:rPr>
              <w:fldChar w:fldCharType="begin"/>
            </w:r>
            <w:r w:rsidR="00324BEA">
              <w:rPr>
                <w:noProof/>
                <w:webHidden/>
              </w:rPr>
              <w:instrText xml:space="preserve"> PAGEREF _Toc228733615 \h </w:instrText>
            </w:r>
            <w:r w:rsidR="00324BEA">
              <w:rPr>
                <w:noProof/>
                <w:webHidden/>
              </w:rPr>
            </w:r>
            <w:r w:rsidR="00324BEA">
              <w:rPr>
                <w:noProof/>
                <w:webHidden/>
              </w:rPr>
              <w:fldChar w:fldCharType="separate"/>
            </w:r>
            <w:r w:rsidR="00324BEA">
              <w:rPr>
                <w:noProof/>
                <w:webHidden/>
              </w:rPr>
              <w:t>71</w:t>
            </w:r>
            <w:r w:rsidR="00324BEA">
              <w:rPr>
                <w:noProof/>
                <w:webHidden/>
              </w:rPr>
              <w:fldChar w:fldCharType="end"/>
            </w:r>
          </w:hyperlink>
        </w:p>
        <w:p w:rsidR="00324BEA" w:rsidRDefault="007A2AAF">
          <w:pPr>
            <w:pStyle w:val="21"/>
            <w:tabs>
              <w:tab w:val="right" w:leader="dot" w:pos="9345"/>
            </w:tabs>
            <w:rPr>
              <w:rFonts w:eastAsiaTheme="minorEastAsia"/>
              <w:noProof/>
              <w:lang w:eastAsia="ru-RU"/>
            </w:rPr>
          </w:pPr>
          <w:hyperlink w:anchor="_Toc228733616" w:history="1">
            <w:r w:rsidR="00324BEA" w:rsidRPr="007127D2">
              <w:rPr>
                <w:rStyle w:val="ae"/>
                <w:rFonts w:ascii="Trajan Pro 3" w:eastAsia="SimSun" w:hAnsi="Trajan Pro 3" w:cs="Arial"/>
                <w:b/>
                <w:bCs/>
                <w:noProof/>
                <w:lang w:eastAsia="zh-CN"/>
              </w:rPr>
              <w:t>5.6. Орда покемонов</w:t>
            </w:r>
            <w:r w:rsidR="00324BEA">
              <w:rPr>
                <w:noProof/>
                <w:webHidden/>
              </w:rPr>
              <w:tab/>
            </w:r>
            <w:r w:rsidR="00324BEA">
              <w:rPr>
                <w:noProof/>
                <w:webHidden/>
              </w:rPr>
              <w:fldChar w:fldCharType="begin"/>
            </w:r>
            <w:r w:rsidR="00324BEA">
              <w:rPr>
                <w:noProof/>
                <w:webHidden/>
              </w:rPr>
              <w:instrText xml:space="preserve"> PAGEREF _Toc228733616 \h </w:instrText>
            </w:r>
            <w:r w:rsidR="00324BEA">
              <w:rPr>
                <w:noProof/>
                <w:webHidden/>
              </w:rPr>
            </w:r>
            <w:r w:rsidR="00324BEA">
              <w:rPr>
                <w:noProof/>
                <w:webHidden/>
              </w:rPr>
              <w:fldChar w:fldCharType="separate"/>
            </w:r>
            <w:r w:rsidR="00324BEA">
              <w:rPr>
                <w:noProof/>
                <w:webHidden/>
              </w:rPr>
              <w:t>73</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617" w:history="1">
            <w:r w:rsidR="00324BEA" w:rsidRPr="007127D2">
              <w:rPr>
                <w:rStyle w:val="ae"/>
                <w:rFonts w:ascii="Trajan Pro 3" w:hAnsi="Trajan Pro 3"/>
                <w:noProof/>
              </w:rPr>
              <w:t>Приложение 1. Промпт для конвертации профиля покемона</w:t>
            </w:r>
            <w:r w:rsidR="00324BEA">
              <w:rPr>
                <w:noProof/>
                <w:webHidden/>
              </w:rPr>
              <w:tab/>
            </w:r>
            <w:r w:rsidR="00324BEA">
              <w:rPr>
                <w:noProof/>
                <w:webHidden/>
              </w:rPr>
              <w:fldChar w:fldCharType="begin"/>
            </w:r>
            <w:r w:rsidR="00324BEA">
              <w:rPr>
                <w:noProof/>
                <w:webHidden/>
              </w:rPr>
              <w:instrText xml:space="preserve"> PAGEREF _Toc228733617 \h </w:instrText>
            </w:r>
            <w:r w:rsidR="00324BEA">
              <w:rPr>
                <w:noProof/>
                <w:webHidden/>
              </w:rPr>
            </w:r>
            <w:r w:rsidR="00324BEA">
              <w:rPr>
                <w:noProof/>
                <w:webHidden/>
              </w:rPr>
              <w:fldChar w:fldCharType="separate"/>
            </w:r>
            <w:r w:rsidR="00324BEA">
              <w:rPr>
                <w:noProof/>
                <w:webHidden/>
              </w:rPr>
              <w:t>75</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618" w:history="1">
            <w:r w:rsidR="00324BEA" w:rsidRPr="007127D2">
              <w:rPr>
                <w:rStyle w:val="ae"/>
                <w:rFonts w:ascii="Trajan Pro 3" w:hAnsi="Trajan Pro 3"/>
                <w:noProof/>
              </w:rPr>
              <w:t>Приложение 2. Полная таблица атрибутов</w:t>
            </w:r>
            <w:r w:rsidR="00324BEA">
              <w:rPr>
                <w:noProof/>
                <w:webHidden/>
              </w:rPr>
              <w:tab/>
            </w:r>
            <w:r w:rsidR="00324BEA">
              <w:rPr>
                <w:noProof/>
                <w:webHidden/>
              </w:rPr>
              <w:fldChar w:fldCharType="begin"/>
            </w:r>
            <w:r w:rsidR="00324BEA">
              <w:rPr>
                <w:noProof/>
                <w:webHidden/>
              </w:rPr>
              <w:instrText xml:space="preserve"> PAGEREF _Toc228733618 \h </w:instrText>
            </w:r>
            <w:r w:rsidR="00324BEA">
              <w:rPr>
                <w:noProof/>
                <w:webHidden/>
              </w:rPr>
            </w:r>
            <w:r w:rsidR="00324BEA">
              <w:rPr>
                <w:noProof/>
                <w:webHidden/>
              </w:rPr>
              <w:fldChar w:fldCharType="separate"/>
            </w:r>
            <w:r w:rsidR="00324BEA">
              <w:rPr>
                <w:noProof/>
                <w:webHidden/>
              </w:rPr>
              <w:t>84</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619" w:history="1">
            <w:r w:rsidR="00324BEA" w:rsidRPr="007127D2">
              <w:rPr>
                <w:rStyle w:val="ae"/>
                <w:rFonts w:ascii="Trajan Pro 3" w:hAnsi="Trajan Pro 3"/>
                <w:noProof/>
              </w:rPr>
              <w:t>Приложение 3. Финансы</w:t>
            </w:r>
            <w:r w:rsidR="00324BEA">
              <w:rPr>
                <w:noProof/>
                <w:webHidden/>
              </w:rPr>
              <w:tab/>
            </w:r>
            <w:r w:rsidR="00324BEA">
              <w:rPr>
                <w:noProof/>
                <w:webHidden/>
              </w:rPr>
              <w:fldChar w:fldCharType="begin"/>
            </w:r>
            <w:r w:rsidR="00324BEA">
              <w:rPr>
                <w:noProof/>
                <w:webHidden/>
              </w:rPr>
              <w:instrText xml:space="preserve"> PAGEREF _Toc228733619 \h </w:instrText>
            </w:r>
            <w:r w:rsidR="00324BEA">
              <w:rPr>
                <w:noProof/>
                <w:webHidden/>
              </w:rPr>
            </w:r>
            <w:r w:rsidR="00324BEA">
              <w:rPr>
                <w:noProof/>
                <w:webHidden/>
              </w:rPr>
              <w:fldChar w:fldCharType="separate"/>
            </w:r>
            <w:r w:rsidR="00324BEA">
              <w:rPr>
                <w:noProof/>
                <w:webHidden/>
              </w:rPr>
              <w:t>88</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620" w:history="1">
            <w:r w:rsidR="00324BEA" w:rsidRPr="007127D2">
              <w:rPr>
                <w:rStyle w:val="ae"/>
                <w:rFonts w:ascii="Trajan Pro 3" w:hAnsi="Trajan Pro 3"/>
                <w:noProof/>
              </w:rPr>
              <w:t>Приложение 4. Промпт для конвертации приема</w:t>
            </w:r>
            <w:r w:rsidR="00324BEA">
              <w:rPr>
                <w:noProof/>
                <w:webHidden/>
              </w:rPr>
              <w:tab/>
            </w:r>
            <w:r w:rsidR="00324BEA">
              <w:rPr>
                <w:noProof/>
                <w:webHidden/>
              </w:rPr>
              <w:fldChar w:fldCharType="begin"/>
            </w:r>
            <w:r w:rsidR="00324BEA">
              <w:rPr>
                <w:noProof/>
                <w:webHidden/>
              </w:rPr>
              <w:instrText xml:space="preserve"> PAGEREF _Toc228733620 \h </w:instrText>
            </w:r>
            <w:r w:rsidR="00324BEA">
              <w:rPr>
                <w:noProof/>
                <w:webHidden/>
              </w:rPr>
            </w:r>
            <w:r w:rsidR="00324BEA">
              <w:rPr>
                <w:noProof/>
                <w:webHidden/>
              </w:rPr>
              <w:fldChar w:fldCharType="separate"/>
            </w:r>
            <w:r w:rsidR="00324BEA">
              <w:rPr>
                <w:noProof/>
                <w:webHidden/>
              </w:rPr>
              <w:t>89</w:t>
            </w:r>
            <w:r w:rsidR="00324BEA">
              <w:rPr>
                <w:noProof/>
                <w:webHidden/>
              </w:rPr>
              <w:fldChar w:fldCharType="end"/>
            </w:r>
          </w:hyperlink>
        </w:p>
        <w:p w:rsidR="00324BEA" w:rsidRDefault="007A2AAF">
          <w:pPr>
            <w:pStyle w:val="11"/>
            <w:tabs>
              <w:tab w:val="right" w:leader="dot" w:pos="9345"/>
            </w:tabs>
            <w:rPr>
              <w:rFonts w:eastAsiaTheme="minorEastAsia"/>
              <w:noProof/>
              <w:lang w:eastAsia="ru-RU"/>
            </w:rPr>
          </w:pPr>
          <w:hyperlink w:anchor="_Toc228733621" w:history="1">
            <w:r w:rsidR="00324BEA" w:rsidRPr="007127D2">
              <w:rPr>
                <w:rStyle w:val="ae"/>
                <w:rFonts w:ascii="Trajan Pro 3" w:hAnsi="Trajan Pro 3"/>
                <w:noProof/>
              </w:rPr>
              <w:t>Приложение 5. Виды покеболов</w:t>
            </w:r>
            <w:r w:rsidR="00324BEA">
              <w:rPr>
                <w:noProof/>
                <w:webHidden/>
              </w:rPr>
              <w:tab/>
            </w:r>
            <w:r w:rsidR="00324BEA">
              <w:rPr>
                <w:noProof/>
                <w:webHidden/>
              </w:rPr>
              <w:fldChar w:fldCharType="begin"/>
            </w:r>
            <w:r w:rsidR="00324BEA">
              <w:rPr>
                <w:noProof/>
                <w:webHidden/>
              </w:rPr>
              <w:instrText xml:space="preserve"> PAGEREF _Toc228733621 \h </w:instrText>
            </w:r>
            <w:r w:rsidR="00324BEA">
              <w:rPr>
                <w:noProof/>
                <w:webHidden/>
              </w:rPr>
            </w:r>
            <w:r w:rsidR="00324BEA">
              <w:rPr>
                <w:noProof/>
                <w:webHidden/>
              </w:rPr>
              <w:fldChar w:fldCharType="separate"/>
            </w:r>
            <w:r w:rsidR="00324BEA">
              <w:rPr>
                <w:noProof/>
                <w:webHidden/>
              </w:rPr>
              <w:t>93</w:t>
            </w:r>
            <w:r w:rsidR="00324BEA">
              <w:rPr>
                <w:noProof/>
                <w:webHidden/>
              </w:rPr>
              <w:fldChar w:fldCharType="end"/>
            </w:r>
          </w:hyperlink>
        </w:p>
        <w:p w:rsidR="00324BEA" w:rsidRDefault="00324BEA">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bookmarkStart w:id="1" w:name="_Toc228733563"/>
      <w:r w:rsidRPr="00987402">
        <w:rPr>
          <w:rFonts w:ascii="Trajan Pro 3" w:hAnsi="Trajan Pro 3"/>
        </w:rPr>
        <w:lastRenderedPageBreak/>
        <w:t>Предисловие</w:t>
      </w:r>
      <w:bookmarkEnd w:id="0"/>
      <w:bookmarkEnd w:id="1"/>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 xml:space="preserve">Промпт для наладки чата </w:t>
      </w:r>
      <w:r w:rsidR="004F2822" w:rsidRPr="004F2822">
        <w:rPr>
          <w:rFonts w:ascii="Tenor Sans" w:hAnsi="Tenor Sans"/>
          <w:b/>
        </w:rPr>
        <w:t xml:space="preserve">DeepSeek </w:t>
      </w:r>
      <w:r w:rsidR="00EA1BE1" w:rsidRPr="00F11E2C">
        <w:rPr>
          <w:rFonts w:ascii="Tenor Sans" w:hAnsi="Tenor Sans"/>
          <w:b/>
        </w:rPr>
        <w:t>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93628" w:rsidRPr="00987402" w:rsidRDefault="00793628" w:rsidP="00793628">
      <w:pPr>
        <w:spacing w:line="360" w:lineRule="auto"/>
        <w:ind w:firstLine="708"/>
        <w:jc w:val="both"/>
        <w:rPr>
          <w:rFonts w:ascii="Tenor Sans" w:hAnsi="Tenor Sans"/>
        </w:rPr>
      </w:pPr>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2" w:name="_Toc207419567"/>
      <w:bookmarkStart w:id="3" w:name="_Toc228733564"/>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2"/>
      <w:bookmarkEnd w:id="3"/>
    </w:p>
    <w:p w:rsidR="00B90775" w:rsidRPr="00B90775" w:rsidRDefault="00B90775" w:rsidP="00B90775">
      <w:r>
        <w:rPr>
          <w:noProof/>
          <w:lang w:eastAsia="ru-RU"/>
        </w:rPr>
        <w:drawing>
          <wp:anchor distT="0" distB="0" distL="114300" distR="114300" simplePos="0" relativeHeight="251666432" behindDoc="0" locked="0" layoutInCell="1" allowOverlap="1" wp14:anchorId="574426F2" wp14:editId="6C96FA10">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4" w:name="_Toc207419568"/>
      <w:bookmarkStart w:id="5" w:name="_Toc228733565"/>
      <w:r w:rsidRPr="00F50A37">
        <w:rPr>
          <w:rFonts w:ascii="Trajan Pro 3" w:hAnsi="Trajan Pro 3"/>
        </w:rPr>
        <w:lastRenderedPageBreak/>
        <w:t>1.1. Основные атрибуты</w:t>
      </w:r>
      <w:bookmarkEnd w:id="4"/>
      <w:bookmarkEnd w:id="5"/>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77042415" wp14:editId="74E92599">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2F54550C" wp14:editId="514F6794">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6E4577C6" wp14:editId="7A10CD0E">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6" w:name="_Toc207419569"/>
      <w:bookmarkStart w:id="7" w:name="_Toc228733566"/>
      <w:r w:rsidRPr="00A24EB6">
        <w:rPr>
          <w:rFonts w:ascii="Trajan Pro 3" w:hAnsi="Trajan Pro 3"/>
        </w:rPr>
        <w:lastRenderedPageBreak/>
        <w:t xml:space="preserve">1.2. </w:t>
      </w:r>
      <w:bookmarkEnd w:id="6"/>
      <w:r w:rsidR="006D2AB8">
        <w:rPr>
          <w:rFonts w:ascii="Trajan Pro 3" w:hAnsi="Trajan Pro 3"/>
        </w:rPr>
        <w:t>Количество дайсов</w:t>
      </w:r>
      <w:bookmarkEnd w:id="7"/>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4C5E46">
        <w:rPr>
          <w:rFonts w:ascii="Tenor Sans" w:hAnsi="Tenor Sans"/>
          <w:b/>
        </w:rPr>
        <w:t xml:space="preserve">уровень навыка, специальности, </w:t>
      </w:r>
      <w:r w:rsidR="004E6288" w:rsidRPr="004E6288">
        <w:rPr>
          <w:rFonts w:ascii="Tenor Sans" w:hAnsi="Tenor Sans"/>
          <w:b/>
        </w:rPr>
        <w:t>таланта</w:t>
      </w:r>
      <w:r w:rsidR="004E6288" w:rsidRPr="004E6288">
        <w:rPr>
          <w:rFonts w:ascii="Tenor Sans" w:hAnsi="Tenor Sans"/>
        </w:rPr>
        <w:t xml:space="preserve"> </w:t>
      </w:r>
      <w:r w:rsidR="00DF70CB">
        <w:rPr>
          <w:rFonts w:ascii="Tenor Sans" w:hAnsi="Tenor Sans"/>
          <w:b/>
        </w:rPr>
        <w:t>зависящего</w:t>
      </w:r>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7197821A" wp14:editId="5C670E90">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400E82">
        <w:rPr>
          <w:rFonts w:ascii="Tenor Sans" w:hAnsi="Tenor Sans"/>
          <w:b/>
        </w:rPr>
        <w:t>выше количества дайсов</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8" w:name="_Toc207419570"/>
      <w:bookmarkStart w:id="9" w:name="_Toc228733567"/>
      <w:r w:rsidRPr="00045216">
        <w:rPr>
          <w:rFonts w:ascii="Trajan Pro 3" w:hAnsi="Trajan Pro 3"/>
        </w:rPr>
        <w:lastRenderedPageBreak/>
        <w:t>1.3. Производные атрибуты</w:t>
      </w:r>
      <w:bookmarkEnd w:id="8"/>
      <w:bookmarkEnd w:id="9"/>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78A69289" wp14:editId="29508503">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10" w:name="_Toc207419571"/>
      <w:bookmarkStart w:id="11" w:name="_Toc228733568"/>
      <w:r w:rsidRPr="007B3EF6">
        <w:rPr>
          <w:rFonts w:ascii="Trajan Pro 3" w:hAnsi="Trajan Pro 3"/>
        </w:rPr>
        <w:lastRenderedPageBreak/>
        <w:t>1.4. Телосложение и масса</w:t>
      </w:r>
      <w:bookmarkEnd w:id="10"/>
      <w:bookmarkEnd w:id="11"/>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7122DC"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3C2DFD" w:rsidRPr="003C2DFD">
              <w:rPr>
                <w:rFonts w:ascii="Tenor Sans" w:hAnsi="Tenor Sans"/>
                <w:b/>
                <w:bCs/>
              </w:rPr>
              <w:t xml:space="preserve">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4F3EB5" w:rsidRDefault="004F3EB5" w:rsidP="004F3EB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4 </w:t>
            </w:r>
            <w:r>
              <w:rPr>
                <w:rFonts w:ascii="Tenor Sans" w:hAnsi="Tenor Sans"/>
                <w:bC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4F3EB5" w:rsidRDefault="004F3EB5" w:rsidP="004F3EB5">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Pr>
                <w:rFonts w:ascii="Tenor Sans" w:hAnsi="Tenor Sans"/>
                <w:bCs/>
              </w:rPr>
              <w:t>успеха</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9D7728"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1 </w:t>
            </w:r>
            <w:r w:rsidR="009D7728">
              <w:rPr>
                <w:rFonts w:ascii="Tenor Sans" w:hAnsi="Tenor Sans"/>
                <w:bCs/>
                <w:lang w:val="en-US"/>
              </w:rPr>
              <w:t>успех</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4F3EB5"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2 </w:t>
            </w:r>
            <w:r w:rsidRPr="004F3EB5">
              <w:rPr>
                <w:rFonts w:ascii="Tenor Sans" w:hAnsi="Tenor Sans"/>
                <w:bCs/>
                <w:lang w:val="en-US"/>
              </w:rPr>
              <w:t>успеха</w:t>
            </w:r>
          </w:p>
        </w:tc>
      </w:tr>
      <w:tr w:rsidR="003C2DFD" w:rsidTr="00ED6C71">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4F3EB5"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w:t>
            </w:r>
            <w:r w:rsidR="003C2DFD" w:rsidRPr="003C2DFD">
              <w:rPr>
                <w:rFonts w:ascii="Tenor Sans" w:hAnsi="Tenor Sans"/>
                <w:bCs/>
                <w:lang w:val="en-US"/>
              </w:rPr>
              <w:t xml:space="preserve">3 </w:t>
            </w:r>
            <w:r w:rsidRPr="004F3EB5">
              <w:rPr>
                <w:rFonts w:ascii="Tenor Sans" w:hAnsi="Tenor Sans"/>
                <w:bCs/>
                <w:lang w:val="en-US"/>
              </w:rPr>
              <w:t>успеха</w:t>
            </w:r>
          </w:p>
        </w:tc>
      </w:tr>
    </w:tbl>
    <w:p w:rsidR="004F3EB5" w:rsidRDefault="004F3EB5">
      <w:r>
        <w:rPr>
          <w:b/>
          <w:bCs/>
        </w:rPr>
        <w:br w:type="page"/>
      </w:r>
    </w:p>
    <w:tbl>
      <w:tblPr>
        <w:tblStyle w:val="ab"/>
        <w:tblW w:w="0" w:type="auto"/>
        <w:tblLook w:val="04A0" w:firstRow="1" w:lastRow="0" w:firstColumn="1" w:lastColumn="0" w:noHBand="0" w:noVBand="1"/>
      </w:tblPr>
      <w:tblGrid>
        <w:gridCol w:w="1914"/>
        <w:gridCol w:w="1914"/>
        <w:gridCol w:w="1914"/>
        <w:gridCol w:w="1914"/>
        <w:gridCol w:w="1915"/>
      </w:tblGrid>
      <w:tr w:rsidR="007F0437" w:rsidRPr="003662B2" w:rsidTr="00B70F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Название категории</w:t>
            </w:r>
          </w:p>
        </w:tc>
        <w:tc>
          <w:tcPr>
            <w:tcW w:w="1914" w:type="dxa"/>
          </w:tcPr>
          <w:p w:rsidR="007F0437" w:rsidRPr="00BB7695" w:rsidRDefault="007122DC"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Быстрота</w:t>
            </w:r>
            <w:r w:rsidR="007F0437" w:rsidRPr="008611E9">
              <w:rPr>
                <w:rFonts w:ascii="Tenor Sans" w:hAnsi="Tenor Sans"/>
                <w:b/>
                <w:bCs/>
              </w:rPr>
              <w:t xml:space="preserve">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10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7</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5</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040BA9" w:rsidRDefault="00040BA9"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12" w:name="_Toc207419572"/>
      <w:bookmarkStart w:id="13" w:name="_Toc228733569"/>
      <w:r w:rsidRPr="007361CE">
        <w:rPr>
          <w:rFonts w:ascii="Trajan Pro 3" w:hAnsi="Trajan Pro 3"/>
        </w:rPr>
        <w:lastRenderedPageBreak/>
        <w:t>1.5. Конвертация покемона из оригинальной игры</w:t>
      </w:r>
      <w:bookmarkEnd w:id="12"/>
      <w:bookmarkEnd w:id="13"/>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14" w:name="_Toc207419573"/>
      <w:bookmarkStart w:id="15" w:name="_Toc228733570"/>
      <w:r w:rsidRPr="00F520A1">
        <w:rPr>
          <w:rFonts w:ascii="Trajan Pro 3" w:hAnsi="Trajan Pro 3"/>
        </w:rPr>
        <w:lastRenderedPageBreak/>
        <w:t>1.6. Покемон как персонаж</w:t>
      </w:r>
      <w:bookmarkEnd w:id="14"/>
      <w:bookmarkEnd w:id="15"/>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110B85A8" wp14:editId="02132F0A">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16" w:name="_Toc207419574"/>
      <w:bookmarkStart w:id="17" w:name="_Toc228733571"/>
      <w:r w:rsidRPr="0077211A">
        <w:rPr>
          <w:rFonts w:ascii="Trajan Pro 3" w:hAnsi="Trajan Pro 3"/>
        </w:rPr>
        <w:lastRenderedPageBreak/>
        <w:t>1.</w:t>
      </w:r>
      <w:r w:rsidR="00513414" w:rsidRPr="0077211A">
        <w:rPr>
          <w:rFonts w:ascii="Trajan Pro 3" w:hAnsi="Trajan Pro 3"/>
        </w:rPr>
        <w:t>7. Черты видов</w:t>
      </w:r>
      <w:bookmarkEnd w:id="16"/>
      <w:bookmarkEnd w:id="17"/>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5003E2B" wp14:editId="655DBF8D">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588A8373" wp14:editId="54E1BCF3">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18" w:name="_Toc207419575"/>
      <w:bookmarkStart w:id="19" w:name="_Toc228733572"/>
      <w:r w:rsidRPr="00AF0699">
        <w:rPr>
          <w:rFonts w:ascii="Trajan Pro 3" w:hAnsi="Trajan Pro 3"/>
        </w:rPr>
        <w:lastRenderedPageBreak/>
        <w:t>Глава 2. Прокачка: черты, навыки, специальность</w:t>
      </w:r>
      <w:bookmarkEnd w:id="18"/>
      <w:bookmarkEnd w:id="19"/>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731A9EE0" wp14:editId="5F4DE717">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20" w:name="_Toc207419576"/>
      <w:bookmarkStart w:id="21" w:name="_Toc228733573"/>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20"/>
      <w:bookmarkEnd w:id="21"/>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4AA756F7" wp14:editId="10C01401">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w:t>
      </w:r>
      <w:r w:rsidR="00A63B47">
        <w:rPr>
          <w:rFonts w:ascii="Tenor Sans" w:hAnsi="Tenor Sans"/>
          <w:b/>
        </w:rPr>
        <w:t>равен</w:t>
      </w:r>
      <w:r w:rsidRPr="00142336">
        <w:rPr>
          <w:rFonts w:ascii="Tenor Sans" w:hAnsi="Tenor Sans"/>
          <w:b/>
        </w:rPr>
        <w:t xml:space="preserve"> </w:t>
      </w:r>
      <w:r w:rsidR="00A63B47">
        <w:rPr>
          <w:rFonts w:ascii="Tenor Sans" w:hAnsi="Tenor Sans"/>
          <w:b/>
        </w:rPr>
        <w:t>количеству</w:t>
      </w:r>
      <w:r w:rsidR="00D05FCE">
        <w:rPr>
          <w:rFonts w:ascii="Tenor Sans" w:hAnsi="Tenor Sans"/>
          <w:b/>
        </w:rPr>
        <w:t xml:space="preserve"> дайсов связанного атрибута</w:t>
      </w:r>
      <w:r w:rsidR="00B65CD2">
        <w:rPr>
          <w:rFonts w:ascii="Tenor Sans" w:hAnsi="Tenor Sans"/>
        </w:rPr>
        <w:t xml:space="preserve">, а также </w:t>
      </w:r>
      <w:r w:rsidR="00A63B47">
        <w:rPr>
          <w:rFonts w:ascii="Tenor Sans" w:hAnsi="Tenor Sans"/>
        </w:rPr>
        <w:t xml:space="preserve">зависит </w:t>
      </w:r>
      <w:r w:rsidR="00B65CD2">
        <w:rPr>
          <w:rFonts w:ascii="Tenor Sans" w:hAnsi="Tenor Sans"/>
        </w:rPr>
        <w:t xml:space="preserve">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0743AE">
        <w:rPr>
          <w:rFonts w:ascii="Tenor Sans" w:hAnsi="Tenor Sans"/>
          <w:b/>
        </w:rPr>
        <w:t>навыка/</w:t>
      </w:r>
      <w:r w:rsidRPr="007B0AC5">
        <w:rPr>
          <w:rFonts w:ascii="Tenor Sans" w:hAnsi="Tenor Sans"/>
          <w:b/>
        </w:rPr>
        <w:t>специальности</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p w:rsidR="007067C2" w:rsidRDefault="007067C2" w:rsidP="00D46BE2">
      <w:pPr>
        <w:spacing w:line="360" w:lineRule="auto"/>
        <w:ind w:firstLine="708"/>
        <w:jc w:val="both"/>
        <w:rPr>
          <w:rFonts w:ascii="Tenor Sans" w:hAnsi="Tenor Sans"/>
        </w:rPr>
      </w:pPr>
      <w:r>
        <w:rPr>
          <w:rFonts w:ascii="Tenor Sans" w:hAnsi="Tenor Sans"/>
        </w:rPr>
        <w:t>Примечание для ГМа: очень желательно освоение специальности или навыка сделать не мгновенной покупкой, а результатом длительного теста (см.ниже) и отыгрыша.</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51725E">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r w:rsidR="000743AE">
              <w:rPr>
                <w:rFonts w:ascii="Tenor Sans" w:hAnsi="Tenor Sans"/>
                <w:b/>
              </w:rPr>
              <w:t xml:space="preserve"> </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51725E"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3</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51725E"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5</w:t>
            </w:r>
            <w:r w:rsidR="00B453C8" w:rsidRPr="00B453C8">
              <w:rPr>
                <w:rFonts w:ascii="Tenor Sans" w:hAnsi="Tenor Sans"/>
              </w:rPr>
              <w:t>00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C656D2"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8</w:t>
            </w:r>
            <w:r w:rsidR="00B453C8" w:rsidRPr="00B453C8">
              <w:rPr>
                <w:rFonts w:ascii="Tenor Sans" w:hAnsi="Tenor Sans"/>
              </w:rPr>
              <w:t>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C656D2"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13</w:t>
            </w:r>
            <w:r w:rsidR="00B453C8" w:rsidRPr="00B453C8">
              <w:rPr>
                <w:rFonts w:ascii="Tenor Sans" w:hAnsi="Tenor Sans"/>
              </w:rPr>
              <w:t>00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33CC2EC6" wp14:editId="3B2B358D">
            <wp:extent cx="4657060" cy="46570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656193" cy="4656193"/>
                    </a:xfrm>
                    <a:prstGeom prst="rect">
                      <a:avLst/>
                    </a:prstGeom>
                  </pic:spPr>
                </pic:pic>
              </a:graphicData>
            </a:graphic>
          </wp:inline>
        </w:drawing>
      </w:r>
      <w:r w:rsidR="00903D1C">
        <w:rPr>
          <w:rFonts w:ascii="Tenor Sans" w:hAnsi="Tenor Sans"/>
        </w:rPr>
        <w:br w:type="page"/>
      </w:r>
    </w:p>
    <w:p w:rsidR="00693005" w:rsidRPr="00693005" w:rsidRDefault="00903D1C" w:rsidP="00C258B6">
      <w:pPr>
        <w:pStyle w:val="2"/>
        <w:spacing w:line="360" w:lineRule="auto"/>
        <w:rPr>
          <w:rFonts w:ascii="Trajan Pro 3" w:hAnsi="Trajan Pro 3"/>
        </w:rPr>
      </w:pPr>
      <w:bookmarkStart w:id="22" w:name="_Toc207419577"/>
      <w:bookmarkStart w:id="23" w:name="_Toc228733574"/>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22"/>
      <w:bookmarkEnd w:id="23"/>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BD74F0"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4</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250</w:t>
            </w:r>
            <w:r w:rsidR="00480262"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755A26" w:rsidRDefault="00755A26" w:rsidP="00297A02">
            <w:pPr>
              <w:spacing w:before="240" w:line="360" w:lineRule="auto"/>
              <w:jc w:val="center"/>
              <w:rPr>
                <w:rFonts w:ascii="Tenor Sans" w:eastAsia="Tenor Sans" w:hAnsi="Tenor Sans" w:cs="Tenor Sans"/>
                <w:bCs w:val="0"/>
              </w:rPr>
            </w:pPr>
            <w:r>
              <w:rPr>
                <w:rFonts w:ascii="Tenor Sans" w:eastAsia="Tenor Sans" w:hAnsi="Tenor Sans" w:cs="Tenor Sans"/>
                <w:bCs w:val="0"/>
                <w:lang w:val="en-US"/>
              </w:rPr>
              <w:t xml:space="preserve">+1 к </w:t>
            </w:r>
            <w:r>
              <w:rPr>
                <w:rFonts w:ascii="Tenor Sans" w:eastAsia="Tenor Sans" w:hAnsi="Tenor Sans" w:cs="Tenor Sans"/>
                <w:bCs w:val="0"/>
              </w:rPr>
              <w:t>быстроте</w:t>
            </w:r>
          </w:p>
        </w:tc>
        <w:tc>
          <w:tcPr>
            <w:tcW w:w="4786" w:type="dxa"/>
          </w:tcPr>
          <w:p w:rsidR="00480262" w:rsidRPr="00480262" w:rsidRDefault="006D7AF1"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20</w:t>
            </w:r>
            <w:r w:rsidR="00480262"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6D7AF1" w:rsidTr="00480262">
        <w:tc>
          <w:tcPr>
            <w:cnfStyle w:val="001000000000" w:firstRow="0" w:lastRow="0" w:firstColumn="1" w:lastColumn="0" w:oddVBand="0" w:evenVBand="0" w:oddHBand="0" w:evenHBand="0" w:firstRowFirstColumn="0" w:firstRowLastColumn="0" w:lastRowFirstColumn="0" w:lastRowLastColumn="0"/>
            <w:tcW w:w="4785" w:type="dxa"/>
          </w:tcPr>
          <w:p w:rsidR="006D7AF1" w:rsidRPr="006D7AF1" w:rsidRDefault="006D7AF1" w:rsidP="00297A02">
            <w:pPr>
              <w:spacing w:before="240" w:line="360" w:lineRule="auto"/>
              <w:jc w:val="center"/>
              <w:rPr>
                <w:rFonts w:ascii="Tenor Sans" w:eastAsia="Tenor Sans" w:hAnsi="Tenor Sans" w:cs="Tenor Sans"/>
                <w:bCs w:val="0"/>
              </w:rPr>
            </w:pPr>
            <w:r>
              <w:rPr>
                <w:rFonts w:ascii="Tenor Sans" w:eastAsia="Tenor Sans" w:hAnsi="Tenor Sans" w:cs="Tenor Sans"/>
                <w:bCs w:val="0"/>
              </w:rPr>
              <w:t>+1 реакция</w:t>
            </w:r>
          </w:p>
        </w:tc>
        <w:tc>
          <w:tcPr>
            <w:tcW w:w="4786" w:type="dxa"/>
          </w:tcPr>
          <w:p w:rsidR="006D7AF1" w:rsidRPr="00480262" w:rsidRDefault="006D7AF1"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2</w:t>
            </w:r>
            <w:r w:rsidRPr="006D7AF1">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BD74F0"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Pr>
                <w:rFonts w:ascii="Tenor Sans" w:eastAsia="Tenor Sans" w:hAnsi="Tenor Sans" w:cs="Tenor Sans"/>
                <w:bCs/>
              </w:rPr>
              <w:t>6</w:t>
            </w:r>
            <w:r w:rsidR="00480262"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Так, за к</w:t>
      </w:r>
      <w:r w:rsidR="006D7AF1">
        <w:rPr>
          <w:rFonts w:ascii="Tenor Sans" w:eastAsia="Tenor Sans" w:hAnsi="Tenor Sans" w:cs="Tenor Sans"/>
          <w:lang w:eastAsia="zh-CN"/>
        </w:rPr>
        <w:t>аждые -1 к броску атрибута -100. За каждый -1 дайс -4</w:t>
      </w:r>
      <w:r w:rsidRPr="00CE4963">
        <w:rPr>
          <w:rFonts w:ascii="Tenor Sans" w:eastAsia="Tenor Sans" w:hAnsi="Tenor Sans" w:cs="Tenor Sans"/>
          <w:lang w:eastAsia="zh-CN"/>
        </w:rPr>
        <w:t>00 ХР. За каждый переброс в худшую сторону -</w:t>
      </w:r>
      <w:r w:rsidR="006D7AF1">
        <w:rPr>
          <w:rFonts w:ascii="Tenor Sans" w:eastAsia="Tenor Sans" w:hAnsi="Tenor Sans" w:cs="Tenor Sans"/>
          <w:lang w:eastAsia="zh-CN"/>
        </w:rPr>
        <w:t>250</w:t>
      </w:r>
      <w:r w:rsidRPr="00CE4963">
        <w:rPr>
          <w:rFonts w:ascii="Tenor Sans" w:eastAsia="Tenor Sans" w:hAnsi="Tenor Sans" w:cs="Tenor Sans"/>
          <w:lang w:eastAsia="zh-CN"/>
        </w:rPr>
        <w:t xml:space="preserve">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w:t>
      </w:r>
      <w:r w:rsidR="006D7AF1">
        <w:rPr>
          <w:rFonts w:ascii="Tenor Sans" w:eastAsia="Tenor Sans" w:hAnsi="Tenor Sans" w:cs="Tenor Sans"/>
          <w:b/>
          <w:bCs/>
          <w:lang w:eastAsia="zh-CN"/>
        </w:rPr>
        <w:t xml:space="preserve"> и иметь предпосылки в нарративе</w:t>
      </w:r>
      <w:r w:rsidRPr="00CE4963">
        <w:rPr>
          <w:rFonts w:ascii="Tenor Sans" w:eastAsia="Tenor Sans" w:hAnsi="Tenor Sans" w:cs="Tenor Sans"/>
          <w:b/>
          <w:bCs/>
          <w:lang w:eastAsia="zh-CN"/>
        </w:rPr>
        <w:t>.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24" w:name="_Toc207419578"/>
      <w:bookmarkStart w:id="25" w:name="_Toc228733575"/>
      <w:r w:rsidRPr="00335737">
        <w:rPr>
          <w:rFonts w:ascii="Trajan Pro 3" w:eastAsia="Tenor Sans" w:hAnsi="Trajan Pro 3"/>
          <w:lang w:eastAsia="zh-CN"/>
        </w:rPr>
        <w:lastRenderedPageBreak/>
        <w:t>2.3. Прокачка атрибутов человека</w:t>
      </w:r>
      <w:bookmarkEnd w:id="24"/>
      <w:bookmarkEnd w:id="25"/>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3B230FA" wp14:editId="660D969F">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F45E4">
        <w:rPr>
          <w:rFonts w:ascii="Tenor Sans" w:eastAsia="Tenor Sans" w:hAnsi="Tenor Sans" w:cs="Tenor Sans"/>
          <w:b/>
          <w:bCs/>
          <w:lang w:eastAsia="zh-CN"/>
        </w:rPr>
        <w:t>4</w:t>
      </w:r>
      <w:r w:rsidR="000159A0">
        <w:rPr>
          <w:rFonts w:ascii="Tenor Sans" w:eastAsia="Tenor Sans" w:hAnsi="Tenor Sans" w:cs="Tenor Sans"/>
          <w:b/>
          <w:bCs/>
          <w:lang w:eastAsia="zh-CN"/>
        </w:rPr>
        <w:t xml:space="preserve"> к макс.бонусу</w:t>
      </w:r>
      <w:r w:rsidRPr="00335737">
        <w:rPr>
          <w:rFonts w:ascii="Tenor Sans" w:eastAsia="Tenor Sans" w:hAnsi="Tenor Sans" w:cs="Tenor Sans"/>
          <w:b/>
          <w:bCs/>
          <w:lang w:eastAsia="zh-CN"/>
        </w:rPr>
        <w:t xml:space="preserve"> атрибута. Цена 400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Надежный/ая</w:t>
      </w:r>
      <w:r w:rsidR="00335737" w:rsidRPr="00335737">
        <w:rPr>
          <w:rFonts w:ascii="Tenor Sans" w:eastAsia="Tenor Sans" w:hAnsi="Tenor Sans" w:cs="Tenor Sans"/>
          <w:b/>
          <w:bCs/>
          <w:lang w:eastAsia="zh-CN"/>
        </w:rPr>
        <w:t xml:space="preserve"> [название атрибута]: переброс тестов, связанных с атрибутом, с сохранением второго значения. Цена </w:t>
      </w:r>
      <w:r>
        <w:rPr>
          <w:rFonts w:ascii="Tenor Sans" w:eastAsia="Tenor Sans" w:hAnsi="Tenor Sans" w:cs="Tenor Sans"/>
          <w:b/>
          <w:bCs/>
          <w:lang w:eastAsia="zh-CN"/>
        </w:rPr>
        <w:t>250</w:t>
      </w:r>
      <w:r w:rsidR="00335737" w:rsidRPr="00335737">
        <w:rPr>
          <w:rFonts w:ascii="Tenor Sans" w:eastAsia="Tenor Sans" w:hAnsi="Tenor Sans" w:cs="Tenor Sans"/>
          <w:b/>
          <w:bCs/>
          <w:lang w:eastAsia="zh-CN"/>
        </w:rPr>
        <w:t xml:space="preserve"> ХР. Предпосылки: </w:t>
      </w:r>
      <w:r w:rsidR="00464B79">
        <w:rPr>
          <w:rFonts w:ascii="Tenor Sans" w:eastAsia="Tenor Sans" w:hAnsi="Tenor Sans" w:cs="Tenor Sans"/>
          <w:b/>
          <w:bCs/>
          <w:lang w:eastAsia="zh-CN"/>
        </w:rPr>
        <w:t>3 дайса</w:t>
      </w:r>
      <w:r w:rsidR="00335737"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Великолепный</w:t>
      </w:r>
      <w:r w:rsidR="00AB49B0">
        <w:rPr>
          <w:rFonts w:ascii="Tenor Sans" w:eastAsia="Tenor Sans" w:hAnsi="Tenor Sans" w:cs="Tenor Sans"/>
          <w:b/>
          <w:bCs/>
          <w:lang w:eastAsia="zh-CN"/>
        </w:rPr>
        <w:t>/ая</w:t>
      </w:r>
      <w:r w:rsidRPr="00335737">
        <w:rPr>
          <w:rFonts w:ascii="Tenor Sans" w:eastAsia="Tenor Sans" w:hAnsi="Tenor Sans" w:cs="Tenor Sans"/>
          <w:b/>
          <w:bCs/>
          <w:lang w:eastAsia="zh-CN"/>
        </w:rPr>
        <w:t xml:space="preserve"> [название атрибута]: переброс тестов, связанных с атрибутом, с сохр</w:t>
      </w:r>
      <w:r w:rsidR="00AB49B0">
        <w:rPr>
          <w:rFonts w:ascii="Tenor Sans" w:eastAsia="Tenor Sans" w:hAnsi="Tenor Sans" w:cs="Tenor Sans"/>
          <w:b/>
          <w:bCs/>
          <w:lang w:eastAsia="zh-CN"/>
        </w:rPr>
        <w:t>анением лучшего значения. Цена 6</w:t>
      </w:r>
      <w:r w:rsidRPr="00335737">
        <w:rPr>
          <w:rFonts w:ascii="Tenor Sans" w:eastAsia="Tenor Sans" w:hAnsi="Tenor Sans" w:cs="Tenor Sans"/>
          <w:b/>
          <w:bCs/>
          <w:lang w:eastAsia="zh-CN"/>
        </w:rPr>
        <w:t>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Лёгкий на ногу: +1 кле</w:t>
      </w:r>
      <w:r w:rsidR="00AB49B0">
        <w:rPr>
          <w:rFonts w:ascii="Tenor Sans" w:eastAsia="Tenor Sans" w:hAnsi="Tenor Sans" w:cs="Tenor Sans"/>
          <w:b/>
          <w:bCs/>
          <w:lang w:eastAsia="zh-CN"/>
        </w:rPr>
        <w:t>тка к скорости движения. Цена 20</w:t>
      </w:r>
      <w:r w:rsidRPr="00335737">
        <w:rPr>
          <w:rFonts w:ascii="Tenor Sans" w:eastAsia="Tenor Sans" w:hAnsi="Tenor Sans" w:cs="Tenor Sans"/>
          <w:b/>
          <w:bCs/>
          <w:lang w:eastAsia="zh-CN"/>
        </w:rPr>
        <w:t>0 ХР.</w:t>
      </w:r>
    </w:p>
    <w:p w:rsidR="00335737" w:rsidRPr="00335737" w:rsidRDefault="00AB49B0" w:rsidP="00335737">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val="en-US" w:eastAsia="zh-CN"/>
        </w:rPr>
        <w:t xml:space="preserve">Живучий: +1  НР. Цена </w:t>
      </w:r>
      <w:r>
        <w:rPr>
          <w:rFonts w:ascii="Tenor Sans" w:eastAsia="Tenor Sans" w:hAnsi="Tenor Sans" w:cs="Tenor Sans"/>
          <w:b/>
          <w:bCs/>
          <w:lang w:eastAsia="zh-CN"/>
        </w:rPr>
        <w:t>20</w:t>
      </w:r>
      <w:r w:rsidR="00335737" w:rsidRPr="00335737">
        <w:rPr>
          <w:rFonts w:ascii="Tenor Sans" w:eastAsia="Tenor Sans" w:hAnsi="Tenor Sans" w:cs="Tenor Sans"/>
          <w:b/>
          <w:bCs/>
          <w:lang w:val="en-US" w:eastAsia="zh-CN"/>
        </w:rPr>
        <w:t>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Крепкий: +3 </w:t>
      </w:r>
      <w:r w:rsidR="00AB49B0">
        <w:rPr>
          <w:rFonts w:ascii="Tenor Sans" w:eastAsia="Tenor Sans" w:hAnsi="Tenor Sans" w:cs="Tenor Sans"/>
          <w:b/>
          <w:bCs/>
          <w:lang w:eastAsia="zh-CN"/>
        </w:rPr>
        <w:t>к физической защите. Цена 225</w:t>
      </w:r>
      <w:r w:rsidRPr="00335737">
        <w:rPr>
          <w:rFonts w:ascii="Tenor Sans" w:eastAsia="Tenor Sans" w:hAnsi="Tenor Sans" w:cs="Tenor Sans"/>
          <w:b/>
          <w:bCs/>
          <w:lang w:eastAsia="zh-CN"/>
        </w:rPr>
        <w:t xml:space="preserve"> ХР.</w:t>
      </w:r>
    </w:p>
    <w:p w:rsid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Волевой: </w:t>
      </w:r>
      <w:r w:rsidR="00AB49B0">
        <w:rPr>
          <w:rFonts w:ascii="Tenor Sans" w:eastAsia="Tenor Sans" w:hAnsi="Tenor Sans" w:cs="Tenor Sans"/>
          <w:b/>
          <w:bCs/>
          <w:lang w:eastAsia="zh-CN"/>
        </w:rPr>
        <w:t>+3 к ментальной защите. Цена 225</w:t>
      </w:r>
      <w:r w:rsidRPr="00335737">
        <w:rPr>
          <w:rFonts w:ascii="Tenor Sans" w:eastAsia="Tenor Sans" w:hAnsi="Tenor Sans" w:cs="Tenor Sans"/>
          <w:b/>
          <w:bCs/>
          <w:lang w:eastAsia="zh-CN"/>
        </w:rPr>
        <w:t xml:space="preserve"> ХР.</w:t>
      </w:r>
    </w:p>
    <w:p w:rsidR="00AB49B0" w:rsidRDefault="00AB49B0" w:rsidP="00AB49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Мастер [название навыка/специальности</w:t>
      </w:r>
      <w:r w:rsidRPr="00AB49B0">
        <w:rPr>
          <w:rFonts w:ascii="Tenor Sans" w:eastAsia="Tenor Sans" w:hAnsi="Tenor Sans" w:cs="Tenor Sans"/>
          <w:b/>
          <w:bCs/>
          <w:lang w:eastAsia="zh-CN"/>
        </w:rPr>
        <w:t>]:</w:t>
      </w:r>
      <w:r>
        <w:rPr>
          <w:rFonts w:ascii="Tenor Sans" w:eastAsia="Tenor Sans" w:hAnsi="Tenor Sans" w:cs="Tenor Sans"/>
          <w:b/>
          <w:bCs/>
          <w:lang w:eastAsia="zh-CN"/>
        </w:rPr>
        <w:t xml:space="preserve"> +1 успех к тестам навыка/специальности.</w:t>
      </w:r>
      <w:r w:rsidRPr="00AB49B0">
        <w:t xml:space="preserve"> </w:t>
      </w:r>
      <w:r w:rsidRPr="00AB49B0">
        <w:rPr>
          <w:rFonts w:ascii="Tenor Sans" w:eastAsia="Tenor Sans" w:hAnsi="Tenor Sans" w:cs="Tenor Sans"/>
          <w:b/>
          <w:bCs/>
          <w:lang w:eastAsia="zh-CN"/>
        </w:rPr>
        <w:t>Предпосылки:</w:t>
      </w:r>
      <w:r>
        <w:rPr>
          <w:rFonts w:ascii="Tenor Sans" w:eastAsia="Tenor Sans" w:hAnsi="Tenor Sans" w:cs="Tenor Sans"/>
          <w:b/>
          <w:bCs/>
          <w:lang w:eastAsia="zh-CN"/>
        </w:rPr>
        <w:t xml:space="preserve"> уровень навыка/специальности Базовый и выше</w:t>
      </w:r>
      <w:r w:rsidRPr="00AB49B0">
        <w:rPr>
          <w:rFonts w:ascii="Tenor Sans" w:eastAsia="Tenor Sans" w:hAnsi="Tenor Sans" w:cs="Tenor Sans"/>
          <w:b/>
          <w:bCs/>
          <w:lang w:eastAsia="zh-CN"/>
        </w:rPr>
        <w:t>.</w:t>
      </w:r>
      <w:r w:rsidRPr="00AB49B0">
        <w:t xml:space="preserve"> </w:t>
      </w:r>
      <w:r w:rsidRPr="00AB49B0">
        <w:rPr>
          <w:rFonts w:ascii="Tenor Sans" w:eastAsia="Tenor Sans" w:hAnsi="Tenor Sans" w:cs="Tenor Sans"/>
          <w:b/>
          <w:bCs/>
          <w:lang w:eastAsia="zh-CN"/>
        </w:rPr>
        <w:t xml:space="preserve">Цена </w:t>
      </w:r>
      <w:r>
        <w:rPr>
          <w:rFonts w:ascii="Tenor Sans" w:eastAsia="Tenor Sans" w:hAnsi="Tenor Sans" w:cs="Tenor Sans"/>
          <w:b/>
          <w:bCs/>
          <w:lang w:eastAsia="zh-CN"/>
        </w:rPr>
        <w:t>600</w:t>
      </w:r>
      <w:r w:rsidRPr="00AB49B0">
        <w:rPr>
          <w:rFonts w:ascii="Tenor Sans" w:eastAsia="Tenor Sans" w:hAnsi="Tenor Sans" w:cs="Tenor Sans"/>
          <w:b/>
          <w:bCs/>
          <w:lang w:eastAsia="zh-CN"/>
        </w:rPr>
        <w:t xml:space="preserve"> ХР.</w:t>
      </w:r>
    </w:p>
    <w:p w:rsidR="00AB49B0" w:rsidRDefault="00AB49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 xml:space="preserve">Мультизадачность: +1 ОД для ментальных действий. </w:t>
      </w:r>
      <w:r w:rsidR="00CF1BB0" w:rsidRPr="00CF1BB0">
        <w:rPr>
          <w:rFonts w:ascii="Tenor Sans" w:eastAsia="Tenor Sans" w:hAnsi="Tenor Sans" w:cs="Tenor Sans"/>
          <w:b/>
          <w:bCs/>
          <w:lang w:eastAsia="zh-CN"/>
        </w:rPr>
        <w:t xml:space="preserve">Цена </w:t>
      </w:r>
      <w:r w:rsidR="00CF1BB0">
        <w:rPr>
          <w:rFonts w:ascii="Tenor Sans" w:eastAsia="Tenor Sans" w:hAnsi="Tenor Sans" w:cs="Tenor Sans"/>
          <w:b/>
          <w:bCs/>
          <w:lang w:eastAsia="zh-CN"/>
        </w:rPr>
        <w:t>400</w:t>
      </w:r>
      <w:r w:rsidR="00CF1BB0" w:rsidRPr="00CF1BB0">
        <w:rPr>
          <w:rFonts w:ascii="Tenor Sans" w:eastAsia="Tenor Sans" w:hAnsi="Tenor Sans" w:cs="Tenor Sans"/>
          <w:b/>
          <w:bCs/>
          <w:lang w:eastAsia="zh-CN"/>
        </w:rPr>
        <w:t xml:space="preserve">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Амбидекстр: +1 ОД для физических действий. Цена 400 ХР.</w:t>
      </w:r>
    </w:p>
    <w:p w:rsidR="00CF1BB0"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Подвижный: +1 ОД движения. Цена 300 ХР.</w:t>
      </w:r>
    </w:p>
    <w:p w:rsidR="00CF1BB0" w:rsidRPr="00335737" w:rsidRDefault="00CF1BB0" w:rsidP="00CF1BB0">
      <w:pPr>
        <w:numPr>
          <w:ilvl w:val="0"/>
          <w:numId w:val="14"/>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Молниеносный: +1 Реакция.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32584D9F" wp14:editId="00A689E8">
            <wp:simplePos x="1076325" y="3362325"/>
            <wp:positionH relativeFrom="margin">
              <wp:align>center</wp:align>
            </wp:positionH>
            <wp:positionV relativeFrom="margin">
              <wp:posOffset>5971982</wp:posOffset>
            </wp:positionV>
            <wp:extent cx="3089910" cy="3490595"/>
            <wp:effectExtent l="0" t="0" r="0"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3097060" cy="3498501"/>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26" w:name="_Toc207419579"/>
      <w:bookmarkStart w:id="27" w:name="_Toc228733576"/>
      <w:r w:rsidRPr="00051C1E">
        <w:rPr>
          <w:rFonts w:ascii="Trajan Pro 3" w:eastAsia="Tenor Sans" w:hAnsi="Trajan Pro 3"/>
          <w:lang w:eastAsia="zh-CN"/>
        </w:rPr>
        <w:lastRenderedPageBreak/>
        <w:t>Глава 3. Основные механики</w:t>
      </w:r>
      <w:bookmarkEnd w:id="26"/>
      <w:bookmarkEnd w:id="27"/>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10054527" wp14:editId="353AA1AB">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28" w:name="_Toc207419580"/>
      <w:bookmarkStart w:id="29" w:name="_Toc228733577"/>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28"/>
      <w:bookmarkEnd w:id="29"/>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30" w:name="_Toc207419581"/>
      <w:bookmarkStart w:id="31" w:name="_Toc228733578"/>
      <w:r>
        <w:rPr>
          <w:noProof/>
          <w:lang w:eastAsia="ru-RU"/>
        </w:rPr>
        <w:drawing>
          <wp:inline distT="0" distB="0" distL="0" distR="0" wp14:anchorId="2558DA74" wp14:editId="5CC14E3F">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30"/>
      <w:bookmarkEnd w:id="31"/>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7EE3AE9F" wp14:editId="7FAF094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32" w:name="_Toc207419582"/>
      <w:bookmarkStart w:id="33" w:name="_Toc228733579"/>
      <w:r w:rsidRPr="00A361A1">
        <w:rPr>
          <w:rFonts w:ascii="Trajan Pro 3" w:hAnsi="Trajan Pro 3"/>
        </w:rPr>
        <w:lastRenderedPageBreak/>
        <w:t>3.2.1. Одиночный тест</w:t>
      </w:r>
      <w:bookmarkEnd w:id="32"/>
      <w:bookmarkEnd w:id="33"/>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34" w:name="_Toc207419583"/>
      <w:r>
        <w:br w:type="page"/>
      </w:r>
    </w:p>
    <w:p w:rsidR="00372DF2" w:rsidRPr="00262F01" w:rsidRDefault="005960D3" w:rsidP="00D5348D">
      <w:pPr>
        <w:pStyle w:val="3"/>
        <w:spacing w:line="360" w:lineRule="auto"/>
        <w:jc w:val="both"/>
        <w:rPr>
          <w:rFonts w:ascii="Trajan Pro 3" w:hAnsi="Trajan Pro 3"/>
        </w:rPr>
      </w:pPr>
      <w:bookmarkStart w:id="35" w:name="_Toc228733580"/>
      <w:r w:rsidRPr="00262F01">
        <w:rPr>
          <w:rFonts w:ascii="Trajan Pro 3" w:hAnsi="Trajan Pro 3"/>
        </w:rPr>
        <w:lastRenderedPageBreak/>
        <w:t>3.2.2. Прямой состязательный тест</w:t>
      </w:r>
      <w:bookmarkEnd w:id="34"/>
      <w:bookmarkEnd w:id="35"/>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36" w:name="_Toc207419584"/>
      <w:bookmarkStart w:id="37" w:name="_Toc228733581"/>
      <w:r w:rsidRPr="00CF4982">
        <w:rPr>
          <w:rFonts w:ascii="Trajan Pro 3" w:hAnsi="Trajan Pro 3"/>
        </w:rPr>
        <w:lastRenderedPageBreak/>
        <w:t>3.2.3. Непрямой состязательный тест</w:t>
      </w:r>
      <w:bookmarkEnd w:id="36"/>
      <w:bookmarkEnd w:id="37"/>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38" w:name="_Toc207419585"/>
      <w:bookmarkStart w:id="39" w:name="_Toc228733582"/>
      <w:r>
        <w:rPr>
          <w:rFonts w:ascii="Trajan Pro 3" w:hAnsi="Trajan Pro 3"/>
        </w:rPr>
        <w:lastRenderedPageBreak/>
        <w:t>3.2.4. Тест урона</w:t>
      </w:r>
      <w:bookmarkEnd w:id="38"/>
      <w:bookmarkEnd w:id="39"/>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B50C6">
        <w:rPr>
          <w:rFonts w:ascii="Tenor Sans" w:eastAsia="Tenor Sans" w:hAnsi="Tenor Sans" w:cs="Tenor Sans"/>
          <w:bCs/>
          <w:lang w:eastAsia="zh-CN"/>
        </w:rPr>
        <w:t>(+1 успех)</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40" w:name="_Toc207419586"/>
      <w:bookmarkStart w:id="41" w:name="_Toc228733583"/>
      <w:r>
        <w:rPr>
          <w:rFonts w:ascii="Trajan Pro 3" w:hAnsi="Trajan Pro 3"/>
        </w:rPr>
        <w:t>3.2.5</w:t>
      </w:r>
      <w:r w:rsidR="004C6E24" w:rsidRPr="00477272">
        <w:rPr>
          <w:rFonts w:ascii="Trajan Pro 3" w:hAnsi="Trajan Pro 3"/>
        </w:rPr>
        <w:t>. Протяженный тест</w:t>
      </w:r>
      <w:bookmarkEnd w:id="40"/>
      <w:bookmarkEnd w:id="41"/>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42" w:name="_Toc207419587"/>
      <w:bookmarkStart w:id="43" w:name="_Toc228733584"/>
      <w:r w:rsidRPr="007B6D0C">
        <w:rPr>
          <w:rFonts w:ascii="Trajan Pro 3" w:hAnsi="Trajan Pro 3"/>
        </w:rPr>
        <w:t>3.2.6. Критический бросок</w:t>
      </w:r>
      <w:bookmarkEnd w:id="42"/>
      <w:bookmarkEnd w:id="43"/>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79043BB7" wp14:editId="3273C19C">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44" w:name="_Toc207419588"/>
      <w:bookmarkStart w:id="45" w:name="_Toc228733585"/>
      <w:r w:rsidRPr="00E31CDF">
        <w:rPr>
          <w:rFonts w:ascii="Trajan Pro 3" w:hAnsi="Trajan Pro 3"/>
        </w:rPr>
        <w:t>3.3. Ассистенты</w:t>
      </w:r>
      <w:bookmarkEnd w:id="44"/>
      <w:bookmarkEnd w:id="45"/>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46" w:name="_Toc207419589"/>
      <w:bookmarkStart w:id="47" w:name="_Toc228733586"/>
      <w:r w:rsidRPr="00311E1E">
        <w:rPr>
          <w:rFonts w:ascii="Trajan Pro 3" w:eastAsia="Tenor Sans" w:hAnsi="Trajan Pro 3"/>
          <w:lang w:eastAsia="zh-CN"/>
        </w:rPr>
        <w:t>3.4. Очки Судьбы</w:t>
      </w:r>
      <w:bookmarkEnd w:id="46"/>
      <w:bookmarkEnd w:id="47"/>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1DD74754" wp14:editId="66D82A3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48" w:name="_Toc207419590"/>
      <w:bookmarkStart w:id="49" w:name="_Toc228733587"/>
      <w:r w:rsidRPr="00E06E94">
        <w:rPr>
          <w:rFonts w:ascii="Trajan Pro 3" w:hAnsi="Trajan Pro 3"/>
        </w:rPr>
        <w:lastRenderedPageBreak/>
        <w:t>Глава 4. Боевые механики</w:t>
      </w:r>
      <w:bookmarkEnd w:id="48"/>
      <w:bookmarkEnd w:id="49"/>
    </w:p>
    <w:p w:rsidR="00E06E94" w:rsidRPr="00E06E94" w:rsidRDefault="00267CAF" w:rsidP="00E06E94">
      <w:r>
        <w:rPr>
          <w:noProof/>
          <w:lang w:eastAsia="ru-RU"/>
        </w:rPr>
        <w:drawing>
          <wp:anchor distT="0" distB="0" distL="114300" distR="114300" simplePos="0" relativeHeight="251669504" behindDoc="0" locked="0" layoutInCell="1" allowOverlap="1" wp14:anchorId="0DD7A159" wp14:editId="24559D5D">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50" w:name="_Toc207419591"/>
      <w:bookmarkStart w:id="51" w:name="_Toc228733588"/>
      <w:r w:rsidRPr="009627E1">
        <w:rPr>
          <w:rFonts w:ascii="Trajan Pro 3" w:hAnsi="Trajan Pro 3"/>
        </w:rPr>
        <w:lastRenderedPageBreak/>
        <w:t>4.1.</w:t>
      </w:r>
      <w:r w:rsidR="00D31C91" w:rsidRPr="009627E1">
        <w:rPr>
          <w:rFonts w:ascii="Trajan Pro 3" w:hAnsi="Trajan Pro 3"/>
        </w:rPr>
        <w:t xml:space="preserve"> Порядок боя</w:t>
      </w:r>
      <w:bookmarkEnd w:id="50"/>
      <w:bookmarkEnd w:id="51"/>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0382BDF3" wp14:editId="49BDB97E">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52" w:name="_Toc207419592"/>
      <w:bookmarkStart w:id="53" w:name="_Toc228733589"/>
      <w:r w:rsidRPr="00D446D0">
        <w:rPr>
          <w:rFonts w:ascii="Trajan Pro 3" w:hAnsi="Trajan Pro 3"/>
        </w:rPr>
        <w:lastRenderedPageBreak/>
        <w:t xml:space="preserve">4.2. </w:t>
      </w:r>
      <w:r w:rsidR="002369D4" w:rsidRPr="00D446D0">
        <w:rPr>
          <w:rFonts w:ascii="Trajan Pro 3" w:hAnsi="Trajan Pro 3"/>
        </w:rPr>
        <w:t>Основная механика</w:t>
      </w:r>
      <w:bookmarkEnd w:id="52"/>
      <w:bookmarkEnd w:id="53"/>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E81E2AE" wp14:editId="27E1E0C3">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b/>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против пассивного порога 10+</w:t>
      </w:r>
      <w:r>
        <w:rPr>
          <w:rFonts w:ascii="Tenor Sans" w:eastAsia="Tenor Sans" w:hAnsi="Tenor Sans" w:cs="Tenor Sans"/>
          <w:lang w:eastAsia="zh-CN"/>
        </w:rPr>
        <w:t xml:space="preserve"> (если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Pr>
          <w:rFonts w:ascii="Tenor Sans" w:eastAsia="Tenor Sans" w:hAnsi="Tenor Sans" w:cs="Tenor Sans"/>
          <w:lang w:eastAsia="zh-CN"/>
        </w:rPr>
        <w:t xml:space="preserve"> ГМа). </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A4788A" w:rsidRDefault="003F6118"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3F6118" w:rsidRDefault="003161D1" w:rsidP="00A4788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78717B" wp14:editId="6AA650F3">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97C6F3E" wp14:editId="05C465C2">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если не указано иного. Для более дальнобойного вооружения применяется черта Большая дальность (Х), где Х обозначает примерную цену гекса в метрах. Выражается в римских цифрах. Например, 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lastRenderedPageBreak/>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От</w:t>
      </w:r>
      <w:r w:rsidR="00A4788A">
        <w:rPr>
          <w:rFonts w:ascii="Tenor Sans" w:eastAsia="Tenor Sans" w:hAnsi="Tenor Sans" w:cs="Tenor Sans"/>
          <w:lang w:eastAsia="zh-CN"/>
        </w:rPr>
        <w:t>дельная механика для удобства ГМ</w:t>
      </w:r>
      <w:r>
        <w:rPr>
          <w:rFonts w:ascii="Tenor Sans" w:eastAsia="Tenor Sans" w:hAnsi="Tenor Sans" w:cs="Tenor Sans"/>
          <w:lang w:eastAsia="zh-CN"/>
        </w:rPr>
        <w:t xml:space="preserve">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54" w:name="_Toc207419593"/>
      <w:bookmarkStart w:id="55" w:name="_Toc228733590"/>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54"/>
      <w:bookmarkEnd w:id="55"/>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AC0949" w:rsidRDefault="00DB7419" w:rsidP="00DC78A4">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E515ED" w:rsidRPr="00E515ED" w:rsidRDefault="00E515ED" w:rsidP="0056164C">
      <w:pPr>
        <w:pStyle w:val="3"/>
        <w:spacing w:line="360" w:lineRule="auto"/>
        <w:jc w:val="both"/>
        <w:rPr>
          <w:rFonts w:ascii="Trajan Pro 3" w:hAnsi="Trajan Pro 3"/>
        </w:rPr>
      </w:pPr>
      <w:bookmarkStart w:id="56" w:name="_Toc207419594"/>
      <w:bookmarkStart w:id="57" w:name="_Toc228733591"/>
      <w:r w:rsidRPr="00E515ED">
        <w:rPr>
          <w:rFonts w:ascii="Trajan Pro 3" w:hAnsi="Trajan Pro 3"/>
        </w:rPr>
        <w:lastRenderedPageBreak/>
        <w:t>4.3.1. Простейшие Умения</w:t>
      </w:r>
      <w:bookmarkEnd w:id="56"/>
      <w:bookmarkEnd w:id="57"/>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C07BB2" w:rsidRPr="00C07BB2">
        <w:rPr>
          <w:rFonts w:ascii="Tenor Sans" w:eastAsia="SimSun" w:hAnsi="Tenor Sans" w:cs="Arial"/>
          <w:b/>
          <w:lang w:eastAsia="zh-CN"/>
        </w:rPr>
        <w:t>должны пройти порог против 10+</w:t>
      </w:r>
      <w:r w:rsidR="00C07BB2">
        <w:rPr>
          <w:rFonts w:ascii="Tenor Sans" w:eastAsia="SimSun" w:hAnsi="Tenor Sans" w:cs="Arial"/>
          <w:b/>
          <w:lang w:eastAsia="zh-CN"/>
        </w:rPr>
        <w:t>.</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A807AD9" wp14:editId="0DF5B997">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58" w:name="_Toc207419595"/>
      <w:bookmarkStart w:id="59" w:name="_Toc228733592"/>
      <w:r w:rsidRPr="00FF363D">
        <w:rPr>
          <w:rFonts w:ascii="Trajan Pro 3" w:hAnsi="Trajan Pro 3"/>
        </w:rPr>
        <w:lastRenderedPageBreak/>
        <w:t>4.3.2. Боевые Умения</w:t>
      </w:r>
      <w:bookmarkEnd w:id="58"/>
      <w:bookmarkEnd w:id="59"/>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00506AE3">
        <w:rPr>
          <w:rFonts w:ascii="Tenor Sans" w:eastAsia="SimSun" w:hAnsi="Tenor Sans" w:cs="Arial"/>
          <w:b/>
          <w:lang w:eastAsia="zh-CN"/>
        </w:rPr>
        <w:t xml:space="preserve"> никогда не могу</w:t>
      </w:r>
      <w:r w:rsidRPr="00F8059B">
        <w:rPr>
          <w:rFonts w:ascii="Tenor Sans" w:eastAsia="SimSun" w:hAnsi="Tenor Sans" w:cs="Arial"/>
          <w:b/>
          <w:lang w:eastAsia="zh-CN"/>
        </w:rPr>
        <w:t xml:space="preserve">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00506AE3">
        <w:rPr>
          <w:rFonts w:ascii="Tenor Sans" w:eastAsia="SimSun" w:hAnsi="Tenor Sans" w:cs="Arial"/>
          <w:lang w:eastAsia="zh-CN"/>
        </w:rPr>
        <w:t xml:space="preserve">с врагом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506AE3">
        <w:rPr>
          <w:rFonts w:ascii="Tenor Sans" w:eastAsia="SimSun" w:hAnsi="Tenor Sans" w:cs="Arial"/>
          <w:b/>
          <w:lang w:eastAsia="zh-CN"/>
        </w:rPr>
        <w:t xml:space="preserve"> против этого </w:t>
      </w:r>
      <w:r w:rsidR="004E35C5">
        <w:rPr>
          <w:rFonts w:ascii="Tenor Sans" w:eastAsia="SimSun" w:hAnsi="Tenor Sans" w:cs="Arial"/>
          <w:b/>
          <w:lang w:eastAsia="zh-CN"/>
        </w:rPr>
        <w:t>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w:t>
      </w:r>
      <w:r w:rsidR="000815B1" w:rsidRPr="000815B1">
        <w:rPr>
          <w:rFonts w:ascii="Tenor Sans" w:eastAsia="SimSun" w:hAnsi="Tenor Sans" w:cs="Arial"/>
          <w:lang w:eastAsia="zh-CN"/>
        </w:rPr>
        <w:t xml:space="preserve"> </w:t>
      </w:r>
      <w:r w:rsidR="000815B1">
        <w:rPr>
          <w:rFonts w:ascii="Tenor Sans" w:eastAsia="SimSun" w:hAnsi="Tenor Sans" w:cs="Arial"/>
          <w:lang w:eastAsia="zh-CN"/>
        </w:rPr>
        <w:t>и более</w:t>
      </w:r>
      <w:r w:rsidRPr="00327B19">
        <w:rPr>
          <w:rFonts w:ascii="Tenor Sans" w:eastAsia="SimSun" w:hAnsi="Tenor Sans" w:cs="Arial"/>
          <w:lang w:eastAsia="zh-CN"/>
        </w:rPr>
        <w:t xml:space="preserve">,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r w:rsidR="000815B1">
        <w:rPr>
          <w:rFonts w:ascii="Tenor Sans" w:eastAsia="SimSun" w:hAnsi="Tenor Sans" w:cs="Arial"/>
          <w:lang w:eastAsia="zh-CN"/>
        </w:rPr>
        <w:t xml:space="preserve"> этого или другого персонажа</w:t>
      </w:r>
      <w:r w:rsidR="00BB72BD">
        <w:rPr>
          <w:rFonts w:ascii="Tenor Sans" w:eastAsia="SimSun" w:hAnsi="Tenor Sans" w:cs="Arial"/>
          <w:lang w:eastAsia="zh-CN"/>
        </w:rPr>
        <w:t>.</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 xml:space="preserve">заявляет </w:t>
      </w:r>
      <w:r w:rsidR="000815B1">
        <w:rPr>
          <w:rFonts w:ascii="Tenor Sans" w:eastAsia="SimSun" w:hAnsi="Tenor Sans" w:cs="Arial"/>
          <w:b/>
          <w:lang w:eastAsia="zh-CN"/>
        </w:rPr>
        <w:t>область</w:t>
      </w:r>
      <w:r w:rsidR="00CD248E" w:rsidRPr="00CD248E">
        <w:rPr>
          <w:rFonts w:ascii="Tenor Sans" w:eastAsia="SimSun" w:hAnsi="Tenor Sans" w:cs="Arial"/>
          <w:b/>
          <w:lang w:eastAsia="zh-CN"/>
        </w:rPr>
        <w:t xml:space="preserve">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D3268B">
        <w:rPr>
          <w:rFonts w:ascii="Tenor Sans" w:eastAsia="SimSun" w:hAnsi="Tenor Sans" w:cs="Arial"/>
          <w:b/>
          <w:lang w:eastAsia="zh-CN"/>
        </w:rPr>
        <w:t>против 18</w:t>
      </w:r>
      <w:r w:rsidR="009938C6" w:rsidRPr="009938C6">
        <w:rPr>
          <w:rFonts w:ascii="Tenor Sans" w:eastAsia="SimSun" w:hAnsi="Tenor Sans" w:cs="Arial"/>
          <w:b/>
          <w:lang w:eastAsia="zh-CN"/>
        </w:rPr>
        <w:t>+</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60" w:name="_Toc207419596"/>
      <w:bookmarkStart w:id="61" w:name="_Toc228733593"/>
      <w:r w:rsidRPr="00FF363D">
        <w:rPr>
          <w:rFonts w:ascii="Trajan Pro 3" w:hAnsi="Trajan Pro 3"/>
        </w:rPr>
        <w:lastRenderedPageBreak/>
        <w:t>4.3.3. Умения Телепатии</w:t>
      </w:r>
      <w:bookmarkEnd w:id="60"/>
      <w:bookmarkEnd w:id="61"/>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26DD98C5" wp14:editId="1E3A78E9">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sidR="00D86803">
        <w:rPr>
          <w:rFonts w:ascii="Tenor Sans" w:eastAsia="SimSun" w:hAnsi="Tenor Sans" w:cs="Arial"/>
          <w:lang w:eastAsia="zh-CN"/>
        </w:rPr>
        <w:t xml:space="preserve">одной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sidR="00E444A1">
        <w:rPr>
          <w:rFonts w:ascii="Tenor Sans" w:hAnsi="Tenor Sans"/>
        </w:rPr>
        <w:t>.</w:t>
      </w:r>
    </w:p>
    <w:p w:rsidR="00E444A1" w:rsidRDefault="00FE6D8E" w:rsidP="00E444A1">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r w:rsidR="00E444A1">
        <w:rPr>
          <w:rFonts w:ascii="Tenor Sans" w:eastAsia="SimSun" w:hAnsi="Tenor Sans" w:cs="Arial"/>
          <w:lang w:eastAsia="zh-CN"/>
        </w:rPr>
        <w:t xml:space="preserve"> На уровне </w:t>
      </w:r>
      <w:r w:rsidR="00E444A1" w:rsidRPr="00E444A1">
        <w:rPr>
          <w:rFonts w:ascii="Tenor Sans" w:eastAsia="SimSun" w:hAnsi="Tenor Sans" w:cs="Arial"/>
          <w:b/>
          <w:lang w:eastAsia="zh-CN"/>
        </w:rPr>
        <w:t>Гений</w:t>
      </w:r>
      <w:r w:rsidR="00E444A1">
        <w:rPr>
          <w:rFonts w:ascii="Tenor Sans" w:eastAsia="SimSun" w:hAnsi="Tenor Sans" w:cs="Arial"/>
          <w:lang w:eastAsia="zh-CN"/>
        </w:rPr>
        <w:t xml:space="preserve"> телепат способен заставить цель делать </w:t>
      </w:r>
      <w:r w:rsidR="00E444A1" w:rsidRPr="00E444A1">
        <w:rPr>
          <w:rFonts w:ascii="Tenor Sans" w:eastAsia="SimSun" w:hAnsi="Tenor Sans" w:cs="Arial"/>
          <w:b/>
          <w:lang w:eastAsia="zh-CN"/>
        </w:rPr>
        <w:t>даже то, что противоречит ее природе</w:t>
      </w:r>
      <w:r w:rsidR="00E444A1">
        <w:rPr>
          <w:rFonts w:ascii="Tenor Sans" w:eastAsia="SimSun" w:hAnsi="Tenor Sans" w:cs="Arial"/>
          <w:lang w:eastAsia="zh-CN"/>
        </w:rPr>
        <w:t>.</w:t>
      </w:r>
    </w:p>
    <w:p w:rsidR="00B56F21" w:rsidRPr="00E444A1" w:rsidRDefault="00A31B22" w:rsidP="00E444A1">
      <w:pPr>
        <w:pStyle w:val="a9"/>
        <w:numPr>
          <w:ilvl w:val="0"/>
          <w:numId w:val="20"/>
        </w:numPr>
        <w:spacing w:line="360" w:lineRule="auto"/>
        <w:jc w:val="both"/>
        <w:rPr>
          <w:rFonts w:ascii="Tenor Sans" w:eastAsia="SimSun" w:hAnsi="Tenor Sans" w:cs="Arial"/>
          <w:lang w:eastAsia="zh-CN"/>
        </w:rPr>
      </w:pPr>
      <w:r w:rsidRPr="00E444A1">
        <w:rPr>
          <w:rFonts w:ascii="Tenor Sans" w:eastAsia="SimSun" w:hAnsi="Tenor Sans" w:cs="Arial"/>
          <w:lang w:eastAsia="zh-CN"/>
        </w:rPr>
        <w:t xml:space="preserve">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 </w:t>
      </w:r>
      <w:r w:rsidR="00FE6D8E" w:rsidRPr="00E444A1">
        <w:rPr>
          <w:rFonts w:ascii="Tenor Sans" w:eastAsia="SimSun" w:hAnsi="Tenor Sans" w:cs="Arial"/>
          <w:lang w:eastAsia="zh-CN"/>
        </w:rPr>
        <w:t xml:space="preserve">В бою – контроль на 1 раунд + 1 </w:t>
      </w:r>
      <w:r w:rsidR="00CB7071" w:rsidRPr="00E444A1">
        <w:rPr>
          <w:rFonts w:ascii="Tenor Sans" w:eastAsia="SimSun" w:hAnsi="Tenor Sans" w:cs="Arial"/>
          <w:lang w:eastAsia="zh-CN"/>
        </w:rPr>
        <w:t xml:space="preserve">за каждый успех выше 1-го в тесте атаки. Вне боя </w:t>
      </w:r>
      <w:r w:rsidR="004148FF" w:rsidRPr="00E444A1">
        <w:rPr>
          <w:rFonts w:ascii="Tenor Sans" w:eastAsia="SimSun" w:hAnsi="Tenor Sans" w:cs="Arial"/>
          <w:lang w:eastAsia="zh-CN"/>
        </w:rPr>
        <w:t>–</w:t>
      </w:r>
      <w:r w:rsidR="00CB7071" w:rsidRPr="00E444A1">
        <w:rPr>
          <w:rFonts w:ascii="Tenor Sans" w:eastAsia="SimSun" w:hAnsi="Tenor Sans" w:cs="Arial"/>
          <w:lang w:eastAsia="zh-CN"/>
        </w:rPr>
        <w:t xml:space="preserve"> </w:t>
      </w:r>
      <w:r w:rsidR="004148FF" w:rsidRPr="00E444A1">
        <w:rPr>
          <w:rFonts w:ascii="Tenor Sans" w:eastAsia="SimSun" w:hAnsi="Tenor Sans" w:cs="Arial"/>
          <w:b/>
          <w:lang w:eastAsia="zh-CN"/>
        </w:rPr>
        <w:t>1 час контроля</w:t>
      </w:r>
      <w:r w:rsidR="004148FF" w:rsidRPr="00E444A1">
        <w:rPr>
          <w:rFonts w:ascii="Tenor Sans" w:eastAsia="SimSun" w:hAnsi="Tenor Sans" w:cs="Arial"/>
          <w:lang w:eastAsia="zh-CN"/>
        </w:rPr>
        <w:t xml:space="preserve"> за каждые </w:t>
      </w:r>
      <w:r w:rsidR="004148FF" w:rsidRPr="00E444A1">
        <w:rPr>
          <w:rFonts w:ascii="Tenor Sans" w:eastAsia="SimSun" w:hAnsi="Tenor Sans" w:cs="Arial"/>
          <w:b/>
          <w:lang w:eastAsia="zh-CN"/>
        </w:rPr>
        <w:t>30 минут</w:t>
      </w:r>
      <w:r w:rsidR="004148FF" w:rsidRPr="00E444A1">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lastRenderedPageBreak/>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0158BD" w:rsidRDefault="00B728EC" w:rsidP="004148FF">
      <w:pPr>
        <w:pStyle w:val="a9"/>
        <w:numPr>
          <w:ilvl w:val="0"/>
          <w:numId w:val="20"/>
        </w:numPr>
        <w:spacing w:line="360" w:lineRule="auto"/>
        <w:jc w:val="both"/>
        <w:rPr>
          <w:rFonts w:ascii="Tenor Sans" w:hAnsi="Tenor Sans"/>
          <w:b/>
        </w:rPr>
      </w:pPr>
      <w:r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9642D5" w:rsidRPr="00D82B05" w:rsidRDefault="009642D5" w:rsidP="009642D5">
      <w:pPr>
        <w:pStyle w:val="4"/>
        <w:spacing w:line="360" w:lineRule="auto"/>
        <w:rPr>
          <w:rFonts w:ascii="Trajan Pro 3" w:hAnsi="Trajan Pro 3"/>
        </w:rPr>
      </w:pPr>
      <w:r>
        <w:rPr>
          <w:rFonts w:ascii="Trajan Pro 3" w:hAnsi="Trajan Pro 3"/>
        </w:rPr>
        <w:t>Переписывание личности</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Цена: 2 ОД/1 Бросок</w:t>
      </w:r>
    </w:p>
    <w:p w:rsidR="009642D5" w:rsidRDefault="009642D5" w:rsidP="009642D5">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9642D5" w:rsidRPr="00FA5E75" w:rsidRDefault="009642D5" w:rsidP="009642D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9642D5" w:rsidRPr="00A271EB" w:rsidRDefault="009642D5" w:rsidP="00467B4D">
      <w:pPr>
        <w:pStyle w:val="a9"/>
        <w:numPr>
          <w:ilvl w:val="0"/>
          <w:numId w:val="20"/>
        </w:numPr>
        <w:spacing w:line="360" w:lineRule="auto"/>
        <w:jc w:val="both"/>
        <w:rPr>
          <w:rFonts w:ascii="Tenor Sans" w:eastAsia="SimSun" w:hAnsi="Tenor Sans" w:cs="Arial"/>
          <w:lang w:eastAsia="zh-CN"/>
        </w:rPr>
      </w:pPr>
      <w:r w:rsidRPr="002D4BDA">
        <w:rPr>
          <w:rFonts w:ascii="Tenor Sans" w:eastAsia="SimSun" w:hAnsi="Tenor Sans" w:cs="Arial"/>
          <w:b/>
          <w:lang w:eastAsia="zh-CN"/>
        </w:rPr>
        <w:t>Полное изменение личности, убеждений и воспоминаний цели.</w:t>
      </w:r>
      <w:r>
        <w:rPr>
          <w:rFonts w:ascii="Tenor Sans" w:eastAsia="SimSun" w:hAnsi="Tenor Sans" w:cs="Arial"/>
          <w:b/>
          <w:lang w:eastAsia="zh-CN"/>
        </w:rPr>
        <w:t xml:space="preserve"> </w:t>
      </w:r>
      <w:r>
        <w:rPr>
          <w:rFonts w:ascii="Tenor Sans" w:eastAsia="SimSun" w:hAnsi="Tenor Sans" w:cs="Arial"/>
          <w:lang w:eastAsia="zh-CN"/>
        </w:rPr>
        <w:t xml:space="preserve">Можно создать новую личность или стереть ее полностью. Изменения перманентны, если не будет другого вмешательства. </w:t>
      </w:r>
      <w:r w:rsidRPr="00FE6D8E">
        <w:rPr>
          <w:rFonts w:ascii="Tenor Sans" w:eastAsia="SimSun" w:hAnsi="Tenor Sans" w:cs="Arial"/>
          <w:lang w:eastAsia="zh-CN"/>
        </w:rPr>
        <w:t xml:space="preserve">Тест </w:t>
      </w:r>
      <w:r>
        <w:rPr>
          <w:rFonts w:ascii="Tenor Sans" w:eastAsia="SimSun" w:hAnsi="Tenor Sans" w:cs="Arial"/>
          <w:lang w:eastAsia="zh-CN"/>
        </w:rPr>
        <w:t xml:space="preserve">активации </w:t>
      </w:r>
      <w:r>
        <w:rPr>
          <w:rFonts w:ascii="Tenor Sans" w:eastAsia="SimSun" w:hAnsi="Tenor Sans" w:cs="Arial"/>
          <w:b/>
          <w:lang w:eastAsia="zh-CN"/>
        </w:rPr>
        <w:t>Вол/Хар</w:t>
      </w:r>
      <w:r w:rsidRPr="00FE6D8E">
        <w:rPr>
          <w:rFonts w:ascii="Tenor Sans" w:eastAsia="SimSun" w:hAnsi="Tenor Sans" w:cs="Arial"/>
          <w:b/>
          <w:lang w:eastAsia="zh-CN"/>
        </w:rPr>
        <w:t>+Телепатия</w:t>
      </w:r>
      <w:r w:rsidR="00467B4D">
        <w:rPr>
          <w:rFonts w:ascii="Tenor Sans" w:eastAsia="SimSun" w:hAnsi="Tenor Sans" w:cs="Arial"/>
          <w:lang w:eastAsia="zh-CN"/>
        </w:rPr>
        <w:t xml:space="preserve"> против 40</w:t>
      </w:r>
      <w:r w:rsidRPr="00FE6D8E">
        <w:rPr>
          <w:rFonts w:ascii="Tenor Sans" w:eastAsia="SimSun" w:hAnsi="Tenor Sans" w:cs="Arial"/>
          <w:lang w:eastAsia="zh-CN"/>
        </w:rPr>
        <w:t>+ (</w:t>
      </w:r>
      <w:r w:rsidRPr="00FE6D8E">
        <w:rPr>
          <w:rFonts w:ascii="Tenor Sans" w:eastAsia="SimSun" w:hAnsi="Tenor Sans" w:cs="Arial"/>
          <w:b/>
          <w:lang w:eastAsia="zh-CN"/>
        </w:rPr>
        <w:t>одна цель</w:t>
      </w:r>
      <w:r>
        <w:rPr>
          <w:rFonts w:ascii="Tenor Sans" w:eastAsia="SimSun" w:hAnsi="Tenor Sans" w:cs="Arial"/>
          <w:lang w:eastAsia="zh-CN"/>
        </w:rPr>
        <w:t>)</w:t>
      </w:r>
      <w:r w:rsidR="00467B4D" w:rsidRPr="00467B4D">
        <w:t xml:space="preserve"> </w:t>
      </w:r>
      <w:r w:rsidR="00467B4D" w:rsidRPr="00467B4D">
        <w:rPr>
          <w:rFonts w:ascii="Tenor Sans" w:eastAsia="SimSun" w:hAnsi="Tenor Sans" w:cs="Arial"/>
          <w:lang w:eastAsia="zh-CN"/>
        </w:rPr>
        <w:t>+5 за каждую цель помимо первой.</w:t>
      </w:r>
      <w:r>
        <w:rPr>
          <w:rFonts w:ascii="Tenor Sans" w:eastAsia="SimSun" w:hAnsi="Tenor Sans" w:cs="Arial"/>
          <w:lang w:eastAsia="zh-CN"/>
        </w:rPr>
        <w:t xml:space="preserve"> При провале 2 ступени и более – телепат проходит тест психической Травмы. Вне боя </w:t>
      </w:r>
      <w:r w:rsidRPr="004148FF">
        <w:rPr>
          <w:rFonts w:ascii="Tenor Sans" w:eastAsia="SimSun" w:hAnsi="Tenor Sans" w:cs="Arial"/>
          <w:b/>
          <w:lang w:eastAsia="zh-CN"/>
        </w:rPr>
        <w:t>30 минут</w:t>
      </w:r>
      <w:r>
        <w:rPr>
          <w:rFonts w:ascii="Tenor Sans" w:eastAsia="SimSun" w:hAnsi="Tenor Sans" w:cs="Arial"/>
          <w:lang w:eastAsia="zh-CN"/>
        </w:rPr>
        <w:t xml:space="preserve"> подготовки</w:t>
      </w:r>
      <w:r w:rsidR="009202BF">
        <w:rPr>
          <w:rFonts w:ascii="Tenor Sans" w:eastAsia="SimSun" w:hAnsi="Tenor Sans" w:cs="Arial"/>
          <w:lang w:eastAsia="zh-CN"/>
        </w:rPr>
        <w:t xml:space="preserve"> и успешный тест</w:t>
      </w:r>
      <w:r>
        <w:rPr>
          <w:rFonts w:ascii="Tenor Sans" w:eastAsia="SimSun" w:hAnsi="Tenor Sans" w:cs="Arial"/>
          <w:lang w:eastAsia="zh-CN"/>
        </w:rPr>
        <w:t>.</w:t>
      </w:r>
    </w:p>
    <w:p w:rsidR="009642D5" w:rsidRPr="009642D5" w:rsidRDefault="00467B4D" w:rsidP="009642D5">
      <w:pPr>
        <w:spacing w:line="360" w:lineRule="auto"/>
        <w:jc w:val="both"/>
        <w:rPr>
          <w:rFonts w:ascii="Tenor Sans" w:hAnsi="Tenor Sans"/>
          <w:b/>
        </w:rPr>
      </w:pPr>
      <w:r>
        <w:rPr>
          <w:rFonts w:ascii="Tenor Sans" w:hAnsi="Tenor Sans"/>
          <w:b/>
          <w:noProof/>
          <w:lang w:eastAsia="ru-RU"/>
        </w:rPr>
        <w:drawing>
          <wp:anchor distT="0" distB="0" distL="114300" distR="114300" simplePos="0" relativeHeight="251687936" behindDoc="0" locked="0" layoutInCell="1" allowOverlap="1" wp14:anchorId="443D5717" wp14:editId="0042DC09">
            <wp:simplePos x="0" y="0"/>
            <wp:positionH relativeFrom="column">
              <wp:posOffset>937260</wp:posOffset>
            </wp:positionH>
            <wp:positionV relativeFrom="paragraph">
              <wp:posOffset>413385</wp:posOffset>
            </wp:positionV>
            <wp:extent cx="3614420" cy="3614420"/>
            <wp:effectExtent l="0" t="0" r="5080" b="508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614420" cy="3614420"/>
                    </a:xfrm>
                    <a:prstGeom prst="rect">
                      <a:avLst/>
                    </a:prstGeom>
                    <a:noFill/>
                  </pic:spPr>
                </pic:pic>
              </a:graphicData>
            </a:graphic>
            <wp14:sizeRelH relativeFrom="page">
              <wp14:pctWidth>0</wp14:pctWidth>
            </wp14:sizeRelH>
            <wp14:sizeRelV relativeFrom="page">
              <wp14:pctHeight>0</wp14:pctHeight>
            </wp14:sizeRelV>
          </wp:anchor>
        </w:drawing>
      </w:r>
    </w:p>
    <w:p w:rsidR="004148FF" w:rsidRPr="000158BD" w:rsidRDefault="004148FF" w:rsidP="000158BD">
      <w:pPr>
        <w:rPr>
          <w:rFonts w:ascii="Tenor Sans" w:hAnsi="Tenor Sans"/>
          <w:b/>
        </w:rPr>
      </w:pPr>
    </w:p>
    <w:p w:rsidR="00853E46" w:rsidRPr="009C578A" w:rsidRDefault="009C578A" w:rsidP="009C578A">
      <w:pPr>
        <w:pStyle w:val="2"/>
        <w:spacing w:line="360" w:lineRule="auto"/>
        <w:jc w:val="both"/>
        <w:rPr>
          <w:rFonts w:ascii="Trajan Pro 3" w:eastAsia="SimSun" w:hAnsi="Trajan Pro 3"/>
          <w:lang w:eastAsia="zh-CN"/>
        </w:rPr>
      </w:pPr>
      <w:bookmarkStart w:id="62" w:name="_Toc207419597"/>
      <w:bookmarkStart w:id="63" w:name="_Toc228733594"/>
      <w:r w:rsidRPr="009C578A">
        <w:rPr>
          <w:rFonts w:ascii="Trajan Pro 3" w:eastAsia="SimSun" w:hAnsi="Trajan Pro 3"/>
          <w:lang w:eastAsia="zh-CN"/>
        </w:rPr>
        <w:lastRenderedPageBreak/>
        <w:t>4.4. Травмы и болезни</w:t>
      </w:r>
      <w:bookmarkEnd w:id="62"/>
      <w:bookmarkEnd w:id="63"/>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FFFEE1C" wp14:editId="385E5B6D">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Pr="009C138C"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sidR="009C138C">
        <w:rPr>
          <w:rFonts w:ascii="Tenor Sans" w:eastAsia="Tenor Sans" w:hAnsi="Tenor Sans" w:cs="Tenor Sans"/>
          <w:lang w:eastAsia="zh-CN"/>
        </w:rPr>
        <w:t xml:space="preserve"> ГМа.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009C138C">
        <w:rPr>
          <w:rFonts w:ascii="Tenor Sans" w:eastAsia="Tenor Sans" w:hAnsi="Tenor Sans" w:cs="Tenor Sans"/>
          <w:b/>
          <w:lang w:eastAsia="zh-CN"/>
        </w:rPr>
        <w:t>перманентно степень</w:t>
      </w:r>
      <w:r w:rsidRPr="006F4FB6">
        <w:rPr>
          <w:rFonts w:ascii="Tenor Sans" w:eastAsia="Tenor Sans" w:hAnsi="Tenor Sans" w:cs="Tenor Sans"/>
          <w:b/>
          <w:lang w:eastAsia="zh-CN"/>
        </w:rPr>
        <w:t xml:space="preserve"> утомления</w:t>
      </w:r>
      <w:r w:rsidR="009C138C">
        <w:rPr>
          <w:rFonts w:ascii="Tenor Sans" w:eastAsia="Tenor Sans" w:hAnsi="Tenor Sans" w:cs="Tenor Sans"/>
          <w:b/>
          <w:lang w:eastAsia="zh-CN"/>
        </w:rPr>
        <w:t>, равную ее категории</w:t>
      </w:r>
      <w:r w:rsidRPr="006F4FB6">
        <w:rPr>
          <w:rFonts w:ascii="Tenor Sans" w:eastAsia="Tenor Sans" w:hAnsi="Tenor Sans" w:cs="Tenor Sans"/>
          <w:b/>
          <w:lang w:eastAsia="zh-CN"/>
        </w:rPr>
        <w:t xml:space="preserve"> (см.ниже)</w:t>
      </w:r>
      <w:r>
        <w:rPr>
          <w:rFonts w:ascii="Tenor Sans" w:eastAsia="Tenor Sans" w:hAnsi="Tenor Sans" w:cs="Tenor Sans"/>
          <w:lang w:eastAsia="zh-CN"/>
        </w:rPr>
        <w:t xml:space="preserve">. </w:t>
      </w:r>
      <w:r w:rsidR="009C138C">
        <w:rPr>
          <w:rFonts w:ascii="Tenor Sans" w:eastAsia="Tenor Sans" w:hAnsi="Tenor Sans" w:cs="Tenor Sans"/>
          <w:lang w:eastAsia="zh-CN"/>
        </w:rPr>
        <w:t xml:space="preserve">Если у персонажа несколько травм, учитывается </w:t>
      </w:r>
      <w:r w:rsidR="009C138C" w:rsidRPr="009C138C">
        <w:rPr>
          <w:rFonts w:ascii="Tenor Sans" w:eastAsia="Tenor Sans" w:hAnsi="Tenor Sans" w:cs="Tenor Sans"/>
          <w:b/>
          <w:lang w:eastAsia="zh-CN"/>
        </w:rPr>
        <w:t>самая тяжелая.</w:t>
      </w:r>
      <w:r w:rsidR="009C138C">
        <w:rPr>
          <w:rFonts w:ascii="Tenor Sans" w:eastAsia="Tenor Sans" w:hAnsi="Tenor Sans" w:cs="Tenor Sans"/>
          <w:b/>
          <w:lang w:eastAsia="zh-CN"/>
        </w:rPr>
        <w:t xml:space="preserve"> </w:t>
      </w:r>
      <w:r w:rsidR="009C138C" w:rsidRPr="009C138C">
        <w:rPr>
          <w:rFonts w:ascii="Tenor Sans" w:eastAsia="Tenor Sans" w:hAnsi="Tenor Sans" w:cs="Tenor Sans"/>
          <w:lang w:eastAsia="zh-CN"/>
        </w:rPr>
        <w:t>Например,</w:t>
      </w:r>
      <w:r w:rsidR="009C138C">
        <w:rPr>
          <w:rFonts w:ascii="Tenor Sans" w:eastAsia="Tenor Sans" w:hAnsi="Tenor Sans" w:cs="Tenor Sans"/>
          <w:lang w:eastAsia="zh-CN"/>
        </w:rPr>
        <w:t xml:space="preserve"> если у персонажа две травмы 1 категории и одна травма 3 категории, то персонаж получает 3 ступень утомления.</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E62FC1" wp14:editId="17C2B9B6">
            <wp:extent cx="5940000" cy="5760000"/>
            <wp:effectExtent l="38100" t="19050" r="419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000B564F">
        <w:rPr>
          <w:rFonts w:ascii="Tenor Sans" w:eastAsia="Tenor Sans" w:hAnsi="Tenor Sans" w:cs="Tenor Sans"/>
          <w:b/>
          <w:lang w:eastAsia="zh-CN"/>
        </w:rPr>
        <w:t>не наносят</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w:t>
      </w:r>
      <w:r w:rsidR="00D03DC1" w:rsidRPr="00802ECA">
        <w:rPr>
          <w:rFonts w:ascii="Tenor Sans" w:eastAsia="Tenor Sans" w:hAnsi="Tenor Sans" w:cs="Tenor Sans"/>
          <w:b/>
          <w:lang w:eastAsia="zh-CN"/>
        </w:rPr>
        <w:t>могут наносить травмы</w:t>
      </w:r>
      <w:r w:rsidR="00D03DC1">
        <w:rPr>
          <w:rFonts w:ascii="Tenor Sans" w:eastAsia="Tenor Sans" w:hAnsi="Tenor Sans" w:cs="Tenor Sans"/>
          <w:lang w:eastAsia="zh-CN"/>
        </w:rPr>
        <w:t xml:space="preserve"> разной степени тяжести</w:t>
      </w:r>
      <w:r w:rsidR="000B564F">
        <w:rPr>
          <w:rFonts w:ascii="Tenor Sans" w:eastAsia="Tenor Sans" w:hAnsi="Tenor Sans" w:cs="Tenor Sans"/>
          <w:lang w:eastAsia="zh-CN"/>
        </w:rPr>
        <w:t xml:space="preserve"> при попадании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 xml:space="preserve">Броня и природная защита </w:t>
      </w:r>
      <w:r w:rsidR="008E5B40" w:rsidRPr="00802ECA">
        <w:rPr>
          <w:rFonts w:ascii="Tenor Sans" w:eastAsia="Tenor Sans" w:hAnsi="Tenor Sans" w:cs="Tenor Sans"/>
          <w:b/>
          <w:bCs/>
          <w:lang w:eastAsia="zh-CN"/>
        </w:rPr>
        <w:t>могут снижать уровень</w:t>
      </w:r>
      <w:r w:rsidR="008E5B40">
        <w:rPr>
          <w:rFonts w:ascii="Tenor Sans" w:eastAsia="Tenor Sans" w:hAnsi="Tenor Sans" w:cs="Tenor Sans"/>
          <w:bCs/>
          <w:lang w:eastAsia="zh-CN"/>
        </w:rPr>
        <w:t xml:space="preserve"> </w:t>
      </w:r>
      <w:r w:rsidR="00122DDF">
        <w:rPr>
          <w:rFonts w:ascii="Tenor Sans" w:eastAsia="Tenor Sans" w:hAnsi="Tenor Sans" w:cs="Tenor Sans"/>
          <w:bCs/>
          <w:lang w:eastAsia="zh-CN"/>
        </w:rPr>
        <w:t>получаемой травмы (вплоть до 0)</w:t>
      </w:r>
      <w:r w:rsidR="008E5B40">
        <w:rPr>
          <w:rFonts w:ascii="Tenor Sans" w:eastAsia="Tenor Sans" w:hAnsi="Tenor Sans" w:cs="Tenor Sans"/>
          <w:bCs/>
          <w:lang w:eastAsia="zh-CN"/>
        </w:rPr>
        <w:t>.</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64" w:name="_Toc207419598"/>
      <w:bookmarkStart w:id="65" w:name="_Toc228733595"/>
      <w:r w:rsidRPr="00004785">
        <w:rPr>
          <w:rFonts w:ascii="Trajan Pro 3" w:eastAsia="SimSun" w:hAnsi="Trajan Pro 3"/>
          <w:lang w:eastAsia="zh-CN"/>
        </w:rPr>
        <w:lastRenderedPageBreak/>
        <w:t>4.5. Гибель персонажа</w:t>
      </w:r>
      <w:bookmarkEnd w:id="64"/>
      <w:bookmarkEnd w:id="65"/>
    </w:p>
    <w:p w:rsidR="00004785" w:rsidRDefault="00004785" w:rsidP="003E2887">
      <w:pPr>
        <w:spacing w:line="360" w:lineRule="auto"/>
        <w:ind w:firstLine="360"/>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3E2887">
      <w:pPr>
        <w:spacing w:line="360" w:lineRule="auto"/>
        <w:ind w:firstLine="360"/>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3E2887">
      <w:pPr>
        <w:spacing w:line="360" w:lineRule="auto"/>
        <w:ind w:firstLine="360"/>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персонаж получил 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E1740E">
        <w:rPr>
          <w:rFonts w:ascii="Tenor Sans" w:eastAsia="SimSun" w:hAnsi="Tenor Sans" w:cs="Arial"/>
          <w:b/>
          <w:lang w:eastAsia="zh-CN"/>
        </w:rPr>
        <w:t xml:space="preserve"> против 18+</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5923F8">
        <w:rPr>
          <w:rFonts w:ascii="Tenor Sans" w:eastAsia="SimSun" w:hAnsi="Tenor Sans" w:cs="Arial"/>
          <w:lang w:eastAsia="zh-CN"/>
        </w:rPr>
        <w:t xml:space="preserve"> падает ниже </w:t>
      </w:r>
      <w:r w:rsidR="00E1740E">
        <w:rPr>
          <w:rFonts w:ascii="Tenor Sans" w:eastAsia="SimSun" w:hAnsi="Tenor Sans" w:cs="Arial"/>
          <w:lang w:eastAsia="zh-CN"/>
        </w:rPr>
        <w:t>6</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3E2887" w:rsidRDefault="003E2887" w:rsidP="004512A6">
      <w:pPr>
        <w:spacing w:line="360" w:lineRule="auto"/>
        <w:ind w:firstLine="360"/>
        <w:jc w:val="both"/>
        <w:rPr>
          <w:rFonts w:ascii="Tenor Sans" w:eastAsia="SimSun" w:hAnsi="Tenor Sans" w:cs="Arial"/>
          <w:lang w:eastAsia="zh-CN"/>
        </w:rPr>
      </w:pPr>
      <w:r w:rsidRPr="00F47F31">
        <w:rPr>
          <w:rFonts w:ascii="Tenor Sans" w:eastAsia="SimSun" w:hAnsi="Tenor Sans" w:cs="Arial"/>
          <w:b/>
          <w:lang w:eastAsia="zh-CN"/>
        </w:rPr>
        <w:t>В</w:t>
      </w:r>
      <w:r w:rsidR="00F47F31" w:rsidRPr="00F47F31">
        <w:rPr>
          <w:rFonts w:ascii="Tenor Sans" w:eastAsia="SimSun" w:hAnsi="Tenor Sans" w:cs="Arial"/>
          <w:b/>
          <w:lang w:eastAsia="zh-CN"/>
        </w:rPr>
        <w:t xml:space="preserve"> третьих</w:t>
      </w:r>
      <w:r w:rsidR="00F47F31">
        <w:rPr>
          <w:rFonts w:ascii="Tenor Sans" w:eastAsia="SimSun" w:hAnsi="Tenor Sans" w:cs="Arial"/>
          <w:lang w:eastAsia="zh-CN"/>
        </w:rPr>
        <w:t xml:space="preserve">, если персонаж попадает в </w:t>
      </w:r>
      <w:r w:rsidR="00F47F31" w:rsidRPr="00F47F31">
        <w:rPr>
          <w:rFonts w:ascii="Tenor Sans" w:eastAsia="SimSun" w:hAnsi="Tenor Sans" w:cs="Arial"/>
          <w:b/>
          <w:lang w:eastAsia="zh-CN"/>
        </w:rPr>
        <w:t>заведомо смертельную</w:t>
      </w:r>
      <w:r w:rsidR="00F47F31">
        <w:rPr>
          <w:rFonts w:ascii="Tenor Sans" w:eastAsia="SimSun" w:hAnsi="Tenor Sans" w:cs="Arial"/>
          <w:lang w:eastAsia="zh-CN"/>
        </w:rPr>
        <w:t xml:space="preserve"> ситуацию (прямое попадание Драко Метеора, падение с высоты 3 километров без парашюта), то ГМ объявляет </w:t>
      </w:r>
      <w:r w:rsidR="00F47F31" w:rsidRPr="00F47F31">
        <w:rPr>
          <w:rFonts w:ascii="Tenor Sans" w:eastAsia="SimSun" w:hAnsi="Tenor Sans" w:cs="Arial"/>
          <w:b/>
          <w:lang w:eastAsia="zh-CN"/>
        </w:rPr>
        <w:t>мгновенную смерть</w:t>
      </w:r>
      <w:r w:rsidR="00F47F31">
        <w:rPr>
          <w:rFonts w:ascii="Tenor Sans" w:eastAsia="SimSun" w:hAnsi="Tenor Sans" w:cs="Arial"/>
          <w:lang w:eastAsia="zh-CN"/>
        </w:rPr>
        <w:t xml:space="preserve"> (с тратой ОС, если это уместно по сюжету).</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245B303E" wp14:editId="59568C0B">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66" w:name="_Toc207419599"/>
      <w:bookmarkStart w:id="67" w:name="_Toc228733596"/>
      <w:r w:rsidRPr="004512A6">
        <w:rPr>
          <w:rFonts w:ascii="Trajan Pro 3" w:eastAsia="SimSun" w:hAnsi="Trajan Pro 3"/>
          <w:lang w:eastAsia="zh-CN"/>
        </w:rPr>
        <w:lastRenderedPageBreak/>
        <w:t>4.6. Утомление</w:t>
      </w:r>
      <w:bookmarkEnd w:id="66"/>
      <w:bookmarkEnd w:id="67"/>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w:t>
            </w:r>
            <w:r w:rsidR="006D01CD">
              <w:rPr>
                <w:rFonts w:ascii="Tenor Sans" w:eastAsia="Tenor Sans" w:hAnsi="Tenor Sans" w:cs="Tenor Sans"/>
                <w:lang w:eastAsia="zh-CN"/>
              </w:rPr>
              <w:t>.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2-</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9+</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2-</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9+</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A91862">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w:t>
      </w:r>
      <w:r w:rsidR="00A91862">
        <w:rPr>
          <w:rFonts w:ascii="Tenor Sans" w:eastAsia="Tenor Sans" w:hAnsi="Tenor Sans" w:cs="Tenor Sans"/>
          <w:b/>
          <w:bCs/>
          <w:lang w:eastAsia="zh-CN"/>
        </w:rPr>
        <w:t xml:space="preserve"> количество дайсов </w:t>
      </w:r>
      <w:r w:rsidR="0037196C">
        <w:rPr>
          <w:rFonts w:ascii="Tenor Sans" w:eastAsia="Tenor Sans" w:hAnsi="Tenor Sans" w:cs="Tenor Sans"/>
          <w:b/>
          <w:bCs/>
          <w:lang w:eastAsia="zh-CN"/>
        </w:rPr>
        <w:t>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A91862">
        <w:rPr>
          <w:rFonts w:ascii="Tenor Sans" w:eastAsia="Tenor Sans" w:hAnsi="Tenor Sans" w:cs="Tenor Sans"/>
          <w:b/>
          <w:lang w:eastAsia="zh-CN"/>
        </w:rPr>
        <w:t>15</w:t>
      </w:r>
      <w:r w:rsidR="001E742A" w:rsidRPr="001E742A">
        <w:rPr>
          <w:rFonts w:ascii="Tenor Sans" w:eastAsia="Tenor Sans" w:hAnsi="Tenor Sans" w:cs="Tenor Sans"/>
          <w:b/>
          <w:lang w:eastAsia="zh-CN"/>
        </w:rPr>
        <w:t>+</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EE21FE" w:rsidRDefault="00097A4D"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Раунд активного боя</w:t>
      </w:r>
      <w:r w:rsidR="00EE21FE">
        <w:rPr>
          <w:rFonts w:ascii="Tenor Sans" w:eastAsia="Tenor Sans" w:hAnsi="Tenor Sans" w:cs="Tenor Sans"/>
          <w:lang w:eastAsia="zh-CN"/>
        </w:rPr>
        <w:t xml:space="preserve"> – это такой</w:t>
      </w:r>
      <w:r>
        <w:rPr>
          <w:rFonts w:ascii="Tenor Sans" w:eastAsia="Tenor Sans" w:hAnsi="Tenor Sans" w:cs="Tenor Sans"/>
          <w:lang w:eastAsia="zh-CN"/>
        </w:rPr>
        <w:t xml:space="preserve"> раунд</w:t>
      </w:r>
      <w:r w:rsidR="00EE21FE">
        <w:rPr>
          <w:rFonts w:ascii="Tenor Sans" w:eastAsia="Tenor Sans" w:hAnsi="Tenor Sans" w:cs="Tenor Sans"/>
          <w:lang w:eastAsia="zh-CN"/>
        </w:rPr>
        <w:t xml:space="preserve">, где персонаж </w:t>
      </w:r>
      <w:r w:rsidR="00EE21FE" w:rsidRPr="00097A4D">
        <w:rPr>
          <w:rFonts w:ascii="Tenor Sans" w:eastAsia="Tenor Sans" w:hAnsi="Tenor Sans" w:cs="Tenor Sans"/>
          <w:b/>
          <w:lang w:eastAsia="zh-CN"/>
        </w:rPr>
        <w:t>проходит атакующие тесты Бой</w:t>
      </w:r>
      <w:r w:rsidRPr="00097A4D">
        <w:rPr>
          <w:rFonts w:ascii="Tenor Sans" w:eastAsia="Tenor Sans" w:hAnsi="Tenor Sans" w:cs="Tenor Sans"/>
          <w:b/>
          <w:lang w:eastAsia="zh-CN"/>
        </w:rPr>
        <w:t xml:space="preserve"> (в рукопашной)</w:t>
      </w:r>
      <w:r w:rsidR="00EE21FE" w:rsidRPr="00097A4D">
        <w:rPr>
          <w:rFonts w:ascii="Tenor Sans" w:eastAsia="Tenor Sans" w:hAnsi="Tenor Sans" w:cs="Tenor Sans"/>
          <w:b/>
          <w:lang w:eastAsia="zh-CN"/>
        </w:rPr>
        <w:t>, Сил или Л</w:t>
      </w:r>
      <w:r w:rsidRPr="00097A4D">
        <w:rPr>
          <w:rFonts w:ascii="Tenor Sans" w:eastAsia="Tenor Sans" w:hAnsi="Tenor Sans" w:cs="Tenor Sans"/>
          <w:b/>
          <w:lang w:eastAsia="zh-CN"/>
        </w:rPr>
        <w:t>ов</w:t>
      </w:r>
      <w:r>
        <w:rPr>
          <w:rFonts w:ascii="Tenor Sans" w:eastAsia="Tenor Sans" w:hAnsi="Tenor Sans" w:cs="Tenor Sans"/>
          <w:lang w:eastAsia="zh-CN"/>
        </w:rPr>
        <w:t xml:space="preserve">, использует </w:t>
      </w:r>
      <w:r w:rsidRPr="00097A4D">
        <w:rPr>
          <w:rFonts w:ascii="Tenor Sans" w:eastAsia="Tenor Sans" w:hAnsi="Tenor Sans" w:cs="Tenor Sans"/>
          <w:b/>
          <w:lang w:eastAsia="zh-CN"/>
        </w:rPr>
        <w:t>Бег или Натиск</w:t>
      </w:r>
      <w:r>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00A91862">
        <w:rPr>
          <w:rFonts w:ascii="Tenor Sans" w:eastAsia="Tenor Sans" w:hAnsi="Tenor Sans" w:cs="Tenor Sans"/>
          <w:b/>
          <w:bCs/>
          <w:lang w:eastAsia="zh-CN"/>
        </w:rPr>
        <w:t>3</w:t>
      </w:r>
      <w:r w:rsidRPr="0037196C">
        <w:rPr>
          <w:rFonts w:ascii="Tenor Sans" w:eastAsia="Tenor Sans" w:hAnsi="Tenor Sans" w:cs="Tenor Sans"/>
          <w:b/>
          <w:bCs/>
          <w:lang w:eastAsia="zh-CN"/>
        </w:rPr>
        <w:t>×</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68" w:name="_Toc207419600"/>
      <w:bookmarkStart w:id="69" w:name="_Toc228733597"/>
      <w:r w:rsidRPr="0003205F">
        <w:rPr>
          <w:rFonts w:ascii="Trajan Pro 3" w:eastAsia="Tenor Sans" w:hAnsi="Trajan Pro 3"/>
          <w:lang w:eastAsia="zh-CN"/>
        </w:rPr>
        <w:t>4.7. Плохие статусы</w:t>
      </w:r>
      <w:bookmarkEnd w:id="68"/>
      <w:bookmarkEnd w:id="69"/>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70" w:name="_Toc207419601"/>
      <w:bookmarkStart w:id="71" w:name="_Toc228733598"/>
      <w:r w:rsidRPr="0003205F">
        <w:rPr>
          <w:rFonts w:ascii="Trajan Pro 3" w:eastAsia="Tenor Sans" w:hAnsi="Trajan Pro 3"/>
          <w:lang w:eastAsia="zh-CN"/>
        </w:rPr>
        <w:t>4.7.1. Отдача</w:t>
      </w:r>
      <w:bookmarkEnd w:id="70"/>
      <w:bookmarkEnd w:id="71"/>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72" w:name="_Toc207419602"/>
      <w:bookmarkStart w:id="73" w:name="_Toc228733599"/>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72"/>
      <w:bookmarkEnd w:id="73"/>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w:t>
      </w:r>
      <w:r w:rsidR="00097A4D">
        <w:rPr>
          <w:rFonts w:ascii="Tenor Sans" w:eastAsia="Tenor Sans" w:hAnsi="Tenor Sans" w:cs="Tenor Sans"/>
          <w:b/>
          <w:bCs/>
          <w:lang w:eastAsia="zh-CN"/>
        </w:rPr>
        <w:t>окемон не излечен.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74" w:name="_Toc207419603"/>
      <w:bookmarkStart w:id="75" w:name="_Toc228733600"/>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74"/>
      <w:bookmarkEnd w:id="75"/>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00A36962">
        <w:rPr>
          <w:rFonts w:ascii="Tenor Sans" w:eastAsia="Tenor Sans" w:hAnsi="Tenor Sans" w:cs="Tenor Sans"/>
          <w:b/>
          <w:bCs/>
          <w:lang w:eastAsia="zh-CN"/>
        </w:rPr>
        <w:t>Бросьте 1к6.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Каждый ход после первого к броску прибавляется +</w:t>
      </w:r>
      <w:r w:rsidR="000E75C3">
        <w:rPr>
          <w:rFonts w:ascii="Tenor Sans" w:eastAsia="Tenor Sans" w:hAnsi="Tenor Sans" w:cs="Tenor Sans"/>
          <w:b/>
          <w:bCs/>
          <w:lang w:eastAsia="zh-CN"/>
        </w:rPr>
        <w:t>1к6 вплоть до 5к6, и за каждый успех на кубе покемон</w:t>
      </w:r>
      <w:r w:rsidRPr="00BC11BA">
        <w:rPr>
          <w:rFonts w:ascii="Tenor Sans" w:eastAsia="Tenor Sans" w:hAnsi="Tenor Sans" w:cs="Tenor Sans"/>
          <w:b/>
          <w:bCs/>
          <w:lang w:eastAsia="zh-CN"/>
        </w:rPr>
        <w:t xml:space="preserve">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000E75C3">
        <w:rPr>
          <w:rFonts w:ascii="Tenor Sans" w:eastAsia="Tenor Sans" w:hAnsi="Tenor Sans" w:cs="Tenor Sans"/>
          <w:b/>
          <w:bCs/>
          <w:lang w:eastAsia="zh-CN"/>
        </w:rPr>
        <w:t xml:space="preserve"> </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76" w:name="_Toc207419604"/>
      <w:bookmarkStart w:id="77" w:name="_Toc228733601"/>
      <w:r>
        <w:rPr>
          <w:rFonts w:ascii="Trajan Pro 3" w:eastAsia="Tenor Sans" w:hAnsi="Trajan Pro 3"/>
          <w:lang w:eastAsia="zh-CN"/>
        </w:rPr>
        <w:lastRenderedPageBreak/>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76"/>
      <w:bookmarkEnd w:id="77"/>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Бросьте 1к6 каждый ход, пока покемон не излечен</w:t>
      </w:r>
      <w:r w:rsidR="003066F8">
        <w:rPr>
          <w:rFonts w:ascii="Tenor Sans" w:eastAsia="Tenor Sans" w:hAnsi="Tenor Sans" w:cs="Tenor Sans"/>
          <w:b/>
          <w:bCs/>
          <w:lang w:eastAsia="zh-CN"/>
        </w:rPr>
        <w:t>. На значении 4</w:t>
      </w:r>
      <w:r w:rsidRPr="00897806">
        <w:rPr>
          <w:rFonts w:ascii="Tenor Sans" w:eastAsia="Tenor Sans" w:hAnsi="Tenor Sans" w:cs="Tenor Sans"/>
          <w:b/>
          <w:bCs/>
          <w:lang w:eastAsia="zh-CN"/>
        </w:rPr>
        <w:t>+ покемон теряет 1 НР.</w:t>
      </w:r>
      <w:r w:rsidR="003066F8">
        <w:rPr>
          <w:rFonts w:ascii="Tenor Sans" w:eastAsia="Tenor Sans" w:hAnsi="Tenor Sans" w:cs="Tenor Sans"/>
          <w:b/>
          <w:bCs/>
          <w:lang w:eastAsia="zh-CN"/>
        </w:rPr>
        <w:t xml:space="preserve"> Обожженный покемон наносит на 2</w:t>
      </w:r>
      <w:r w:rsidRPr="00897806">
        <w:rPr>
          <w:rFonts w:ascii="Tenor Sans" w:eastAsia="Tenor Sans" w:hAnsi="Tenor Sans" w:cs="Tenor Sans"/>
          <w:b/>
          <w:bCs/>
          <w:lang w:eastAsia="zh-CN"/>
        </w:rPr>
        <w:t xml:space="preserve">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78" w:name="_Toc207419605"/>
      <w:bookmarkStart w:id="79" w:name="_Toc228733602"/>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78"/>
      <w:bookmarkEnd w:id="79"/>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80" w:name="_Toc207419606"/>
      <w:bookmarkStart w:id="81" w:name="_Toc228733603"/>
      <w:r>
        <w:rPr>
          <w:rFonts w:ascii="Trajan Pro 3" w:eastAsia="Tenor Sans" w:hAnsi="Trajan Pro 3"/>
          <w:lang w:eastAsia="zh-CN"/>
        </w:rPr>
        <w:t>4.7.6. Сон</w:t>
      </w:r>
      <w:bookmarkEnd w:id="80"/>
      <w:bookmarkEnd w:id="81"/>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82" w:name="_Toc207419607"/>
      <w:bookmarkStart w:id="83" w:name="_Toc228733604"/>
      <w:r>
        <w:rPr>
          <w:rFonts w:ascii="Trajan Pro 3" w:eastAsia="Tenor Sans" w:hAnsi="Trajan Pro 3"/>
          <w:lang w:eastAsia="zh-CN"/>
        </w:rPr>
        <w:t>4.7.7. Паралич</w:t>
      </w:r>
      <w:bookmarkEnd w:id="82"/>
      <w:bookmarkEnd w:id="83"/>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003066F8">
        <w:rPr>
          <w:rFonts w:ascii="Tenor Sans" w:eastAsia="Tenor Sans" w:hAnsi="Tenor Sans" w:cs="Tenor Sans"/>
          <w:b/>
          <w:bCs/>
          <w:lang w:eastAsia="zh-CN"/>
        </w:rPr>
        <w:t>При выпадении 4</w:t>
      </w:r>
      <w:r w:rsidRPr="00295911">
        <w:rPr>
          <w:rFonts w:ascii="Tenor Sans" w:eastAsia="Tenor Sans" w:hAnsi="Tenor Sans" w:cs="Tenor Sans"/>
          <w:b/>
          <w:bCs/>
          <w:lang w:eastAsia="zh-CN"/>
        </w:rPr>
        <w:t>+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84" w:name="_Toc207419608"/>
      <w:bookmarkStart w:id="85" w:name="_Toc228733605"/>
      <w:r>
        <w:rPr>
          <w:rFonts w:ascii="Trajan Pro 3" w:eastAsia="Tenor Sans" w:hAnsi="Trajan Pro 3"/>
          <w:lang w:eastAsia="zh-CN"/>
        </w:rPr>
        <w:t>4.7.8. Проклятье</w:t>
      </w:r>
      <w:bookmarkEnd w:id="84"/>
      <w:bookmarkEnd w:id="85"/>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005A6AF4">
        <w:rPr>
          <w:rFonts w:ascii="Tenor Sans" w:eastAsia="Tenor Sans" w:hAnsi="Tenor Sans" w:cs="Tenor Sans"/>
          <w:lang w:eastAsia="zh-CN"/>
        </w:rPr>
        <w:t xml:space="preserve">. </w:t>
      </w:r>
      <w:r w:rsidR="005A6AF4" w:rsidRPr="005A6AF4">
        <w:rPr>
          <w:rFonts w:ascii="Tenor Sans" w:eastAsia="Tenor Sans" w:hAnsi="Tenor Sans" w:cs="Tenor Sans"/>
          <w:b/>
          <w:lang w:eastAsia="zh-CN"/>
        </w:rPr>
        <w:t>На значении 4</w:t>
      </w:r>
      <w:r w:rsidRPr="005A6AF4">
        <w:rPr>
          <w:rFonts w:ascii="Tenor Sans" w:eastAsia="Tenor Sans" w:hAnsi="Tenor Sans" w:cs="Tenor Sans"/>
          <w:b/>
          <w:lang w:eastAsia="zh-CN"/>
        </w:rPr>
        <w:t>+</w:t>
      </w:r>
      <w:r w:rsidRPr="006A7052">
        <w:rPr>
          <w:rFonts w:ascii="Tenor Sans" w:eastAsia="Tenor Sans" w:hAnsi="Tenor Sans" w:cs="Tenor Sans"/>
          <w:lang w:eastAsia="zh-CN"/>
        </w:rPr>
        <w:t xml:space="preserve"> покемон </w:t>
      </w:r>
      <w:r w:rsidR="005A6AF4">
        <w:rPr>
          <w:rFonts w:ascii="Tenor Sans" w:eastAsia="Tenor Sans" w:hAnsi="Tenor Sans" w:cs="Tenor Sans"/>
          <w:b/>
          <w:lang w:eastAsia="zh-CN"/>
        </w:rPr>
        <w:t>теряет 4</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A85728" w:rsidP="006A7052">
      <w:pPr>
        <w:pStyle w:val="3"/>
        <w:spacing w:line="360" w:lineRule="auto"/>
        <w:rPr>
          <w:rFonts w:ascii="Trajan Pro 3" w:eastAsia="Tenor Sans" w:hAnsi="Trajan Pro 3"/>
          <w:lang w:eastAsia="zh-CN"/>
        </w:rPr>
      </w:pPr>
      <w:bookmarkStart w:id="86" w:name="_Toc207419609"/>
      <w:bookmarkStart w:id="87" w:name="_Toc228733606"/>
      <w:r>
        <w:rPr>
          <w:rFonts w:ascii="Trajan Pro 3" w:eastAsia="Tenor Sans" w:hAnsi="Trajan Pro 3"/>
          <w:lang w:eastAsia="zh-CN"/>
        </w:rPr>
        <w:lastRenderedPageBreak/>
        <w:t>4.7.9</w:t>
      </w:r>
      <w:r w:rsidR="006A7052">
        <w:rPr>
          <w:rFonts w:ascii="Trajan Pro 3" w:eastAsia="Tenor Sans" w:hAnsi="Trajan Pro 3"/>
          <w:lang w:eastAsia="zh-CN"/>
        </w:rPr>
        <w:t>. Песчаная буря</w:t>
      </w:r>
      <w:bookmarkEnd w:id="86"/>
      <w:bookmarkEnd w:id="87"/>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009E29A6">
        <w:rPr>
          <w:rFonts w:ascii="Tenor Sans" w:eastAsia="Tenor Sans" w:hAnsi="Tenor Sans" w:cs="Tenor Sans"/>
          <w:b/>
          <w:lang w:eastAsia="zh-CN"/>
        </w:rPr>
        <w:t>спецатак на 2</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w:t>
      </w:r>
      <w:r w:rsidR="00877F7A">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009E29A6">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sidR="009E29A6">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877F7A" w:rsidRPr="0003205F" w:rsidRDefault="00877F7A" w:rsidP="00877F7A">
      <w:pPr>
        <w:pStyle w:val="3"/>
        <w:spacing w:line="360" w:lineRule="auto"/>
        <w:rPr>
          <w:rFonts w:ascii="Trajan Pro 3" w:eastAsia="Tenor Sans" w:hAnsi="Trajan Pro 3"/>
          <w:lang w:eastAsia="zh-CN"/>
        </w:rPr>
      </w:pPr>
      <w:bookmarkStart w:id="88" w:name="_Toc228733607"/>
      <w:r>
        <w:rPr>
          <w:rFonts w:ascii="Trajan Pro 3" w:eastAsia="Tenor Sans" w:hAnsi="Trajan Pro 3"/>
          <w:lang w:eastAsia="zh-CN"/>
        </w:rPr>
        <w:t>4.7.</w:t>
      </w:r>
      <w:r w:rsidR="00A85728">
        <w:rPr>
          <w:rFonts w:ascii="Trajan Pro 3" w:eastAsia="Tenor Sans" w:hAnsi="Trajan Pro 3"/>
          <w:lang w:eastAsia="zh-CN"/>
        </w:rPr>
        <w:t>10</w:t>
      </w:r>
      <w:r>
        <w:rPr>
          <w:rFonts w:ascii="Trajan Pro 3" w:eastAsia="Tenor Sans" w:hAnsi="Trajan Pro 3"/>
          <w:lang w:eastAsia="zh-CN"/>
        </w:rPr>
        <w:t>. Снежная буря</w:t>
      </w:r>
      <w:bookmarkEnd w:id="88"/>
    </w:p>
    <w:p w:rsidR="00877F7A" w:rsidRDefault="00877F7A" w:rsidP="00877F7A">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w:t>
      </w:r>
      <w:r>
        <w:rPr>
          <w:rFonts w:ascii="Tenor Sans" w:eastAsia="Tenor Sans" w:hAnsi="Tenor Sans" w:cs="Tenor Sans"/>
          <w:lang w:eastAsia="zh-CN"/>
        </w:rPr>
        <w:t>Ледяных</w:t>
      </w:r>
      <w:r w:rsidRPr="006A7052">
        <w:rPr>
          <w:rFonts w:ascii="Tenor Sans" w:eastAsia="Tenor Sans" w:hAnsi="Tenor Sans" w:cs="Tenor Sans"/>
          <w:lang w:eastAsia="zh-CN"/>
        </w:rPr>
        <w:t>,</w:t>
      </w:r>
      <w:r>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A85728" w:rsidRPr="0003205F" w:rsidRDefault="00A85728" w:rsidP="00A85728">
      <w:pPr>
        <w:pStyle w:val="3"/>
        <w:spacing w:line="360" w:lineRule="auto"/>
        <w:jc w:val="both"/>
        <w:rPr>
          <w:rFonts w:ascii="Trajan Pro 3" w:eastAsia="Tenor Sans" w:hAnsi="Trajan Pro 3"/>
          <w:lang w:eastAsia="zh-CN"/>
        </w:rPr>
      </w:pPr>
      <w:bookmarkStart w:id="89" w:name="_Toc228733608"/>
      <w:r w:rsidRPr="0003205F">
        <w:rPr>
          <w:rFonts w:ascii="Trajan Pro 3" w:eastAsia="Tenor Sans" w:hAnsi="Trajan Pro 3"/>
          <w:lang w:eastAsia="zh-CN"/>
        </w:rPr>
        <w:t>4.7.1</w:t>
      </w:r>
      <w:r>
        <w:rPr>
          <w:rFonts w:ascii="Trajan Pro 3" w:eastAsia="Tenor Sans" w:hAnsi="Trajan Pro 3"/>
          <w:lang w:eastAsia="zh-CN"/>
        </w:rPr>
        <w:t>1. Замешательство</w:t>
      </w:r>
      <w:bookmarkEnd w:id="89"/>
    </w:p>
    <w:p w:rsidR="00A85728" w:rsidRPr="00686479" w:rsidRDefault="00A85728" w:rsidP="00A85728">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w:t>
      </w:r>
      <w:r>
        <w:rPr>
          <w:rFonts w:ascii="Tenor Sans" w:eastAsia="Tenor Sans" w:hAnsi="Tenor Sans" w:cs="Tenor Sans"/>
          <w:lang w:eastAsia="zh-CN"/>
        </w:rPr>
        <w:t>накладывают на покемонов и людей помрачение ума</w:t>
      </w:r>
      <w:r w:rsidRPr="0003205F">
        <w:rPr>
          <w:rFonts w:ascii="Tenor Sans" w:eastAsia="Tenor Sans" w:hAnsi="Tenor Sans" w:cs="Tenor Sans"/>
          <w:lang w:eastAsia="zh-CN"/>
        </w:rPr>
        <w:t xml:space="preserve">. </w:t>
      </w:r>
      <w:r w:rsidR="00F17A03">
        <w:rPr>
          <w:rFonts w:ascii="Tenor Sans" w:eastAsia="Tenor Sans" w:hAnsi="Tenor Sans" w:cs="Tenor Sans"/>
          <w:b/>
          <w:bCs/>
          <w:lang w:eastAsia="zh-CN"/>
        </w:rPr>
        <w:t>Бросьте к6. На значении 4</w:t>
      </w:r>
      <w:r w:rsidRPr="0003205F">
        <w:rPr>
          <w:rFonts w:ascii="Tenor Sans" w:eastAsia="Tenor Sans" w:hAnsi="Tenor Sans" w:cs="Tenor Sans"/>
          <w:b/>
          <w:bCs/>
          <w:lang w:eastAsia="zh-CN"/>
        </w:rPr>
        <w:t xml:space="preserve">+ </w:t>
      </w:r>
      <w:r w:rsidR="00F17A03">
        <w:rPr>
          <w:rFonts w:ascii="Tenor Sans" w:eastAsia="Tenor Sans" w:hAnsi="Tenor Sans" w:cs="Tenor Sans"/>
          <w:b/>
          <w:bCs/>
          <w:lang w:eastAsia="zh-CN"/>
        </w:rPr>
        <w:t xml:space="preserve">персонаж  или </w:t>
      </w:r>
      <w:r w:rsidRPr="00F17A03">
        <w:rPr>
          <w:rFonts w:ascii="Tenor Sans" w:eastAsia="Tenor Sans" w:hAnsi="Tenor Sans" w:cs="Tenor Sans"/>
          <w:b/>
          <w:bCs/>
          <w:lang w:eastAsia="zh-CN"/>
        </w:rPr>
        <w:t>покемон</w:t>
      </w:r>
      <w:r w:rsidRPr="00BE2C92">
        <w:rPr>
          <w:rFonts w:ascii="Tenor Sans" w:eastAsia="Tenor Sans" w:hAnsi="Tenor Sans" w:cs="Tenor Sans"/>
          <w:bCs/>
          <w:lang w:eastAsia="zh-CN"/>
        </w:rPr>
        <w:t xml:space="preserve"> </w:t>
      </w:r>
      <w:r w:rsidR="00F17A03">
        <w:rPr>
          <w:rFonts w:ascii="Tenor Sans" w:eastAsia="Tenor Sans" w:hAnsi="Tenor Sans" w:cs="Tenor Sans"/>
          <w:bCs/>
          <w:lang w:eastAsia="zh-CN"/>
        </w:rPr>
        <w:t xml:space="preserve">пропускает свой ход и </w:t>
      </w:r>
      <w:r w:rsidRPr="00BE2C92">
        <w:rPr>
          <w:rFonts w:ascii="Tenor Sans" w:eastAsia="Tenor Sans" w:hAnsi="Tenor Sans" w:cs="Tenor Sans"/>
          <w:bCs/>
          <w:lang w:eastAsia="zh-CN"/>
        </w:rPr>
        <w:t>наносит</w:t>
      </w:r>
      <w:r w:rsidRPr="00BE2C92">
        <w:rPr>
          <w:rFonts w:ascii="Tenor Sans" w:eastAsia="Tenor Sans" w:hAnsi="Tenor Sans" w:cs="Tenor Sans"/>
          <w:b/>
          <w:bCs/>
          <w:lang w:eastAsia="zh-CN"/>
        </w:rPr>
        <w:t xml:space="preserve"> по себе</w:t>
      </w:r>
      <w:r>
        <w:rPr>
          <w:rFonts w:ascii="Tenor Sans" w:eastAsia="Tenor Sans" w:hAnsi="Tenor Sans" w:cs="Tenor Sans"/>
          <w:b/>
          <w:bCs/>
          <w:lang w:eastAsia="zh-CN"/>
        </w:rPr>
        <w:t xml:space="preserve"> </w:t>
      </w:r>
      <w:r w:rsidR="00F17A03">
        <w:rPr>
          <w:rFonts w:ascii="Tenor Sans" w:eastAsia="Tenor Sans" w:hAnsi="Tenor Sans" w:cs="Tenor Sans"/>
          <w:b/>
          <w:bCs/>
          <w:lang w:eastAsia="zh-CN"/>
        </w:rPr>
        <w:t>тест своей Физ.атаки (Силы)</w:t>
      </w:r>
      <w:r w:rsidRPr="0003205F">
        <w:rPr>
          <w:rFonts w:ascii="Tenor Sans" w:eastAsia="Tenor Sans" w:hAnsi="Tenor Sans" w:cs="Tenor Sans"/>
          <w:b/>
          <w:bCs/>
          <w:lang w:eastAsia="zh-CN"/>
        </w:rPr>
        <w:t xml:space="preserve">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EF2983" w:rsidRDefault="00F17A03">
      <w:pPr>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84773CF" wp14:editId="1832C908">
            <wp:extent cx="5940425" cy="5445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feaae8cd9dd6afe80e6bd03bc4034.jpg"/>
                    <pic:cNvPicPr/>
                  </pic:nvPicPr>
                  <pic:blipFill>
                    <a:blip r:embed="rId116">
                      <a:extLst>
                        <a:ext uri="{28A0092B-C50C-407E-A947-70E740481C1C}">
                          <a14:useLocalDpi xmlns:a14="http://schemas.microsoft.com/office/drawing/2010/main" val="0"/>
                        </a:ext>
                      </a:extLst>
                    </a:blip>
                    <a:stretch>
                      <a:fillRect/>
                    </a:stretch>
                  </pic:blipFill>
                  <pic:spPr>
                    <a:xfrm>
                      <a:off x="0" y="0"/>
                      <a:ext cx="5940425" cy="5445125"/>
                    </a:xfrm>
                    <a:prstGeom prst="rect">
                      <a:avLst/>
                    </a:prstGeom>
                  </pic:spPr>
                </pic:pic>
              </a:graphicData>
            </a:graphic>
          </wp:inline>
        </w:drawing>
      </w:r>
      <w:r w:rsidR="00EF2983">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90" w:name="_Toc207419610"/>
      <w:bookmarkStart w:id="91" w:name="_Toc228733609"/>
      <w:r w:rsidRPr="00EF2983">
        <w:rPr>
          <w:rFonts w:ascii="Trajan Pro 3" w:eastAsia="Tenor Sans" w:hAnsi="Trajan Pro 3"/>
          <w:lang w:eastAsia="zh-CN"/>
        </w:rPr>
        <w:lastRenderedPageBreak/>
        <w:t>Глава 5. Покемоны</w:t>
      </w:r>
      <w:bookmarkEnd w:id="90"/>
      <w:bookmarkEnd w:id="91"/>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6F5702E8" wp14:editId="781777A9">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7">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92" w:name="_Toc207419611"/>
      <w:bookmarkStart w:id="93" w:name="_Toc228733610"/>
      <w:r w:rsidRPr="00E81AD9">
        <w:rPr>
          <w:rFonts w:ascii="Trajan Pro 3" w:eastAsia="Tenor Sans" w:hAnsi="Trajan Pro 3"/>
          <w:lang w:eastAsia="zh-CN"/>
        </w:rPr>
        <w:lastRenderedPageBreak/>
        <w:t>5.1. Приемы покемонов</w:t>
      </w:r>
      <w:bookmarkEnd w:id="92"/>
      <w:bookmarkEnd w:id="93"/>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94" w:name="_Toc207419612"/>
      <w:bookmarkStart w:id="95" w:name="_Toc228733611"/>
      <w:r w:rsidRPr="002363D1">
        <w:rPr>
          <w:rFonts w:ascii="Trajan Pro 3" w:eastAsia="Tenor Sans" w:hAnsi="Trajan Pro 3"/>
          <w:lang w:eastAsia="zh-CN"/>
        </w:rPr>
        <w:t xml:space="preserve">Алгоритм конвертации </w:t>
      </w:r>
      <w:bookmarkEnd w:id="94"/>
      <w:r w:rsidR="004C0595">
        <w:rPr>
          <w:rFonts w:ascii="Trajan Pro 3" w:eastAsia="Tenor Sans" w:hAnsi="Trajan Pro 3"/>
          <w:lang w:eastAsia="zh-CN"/>
        </w:rPr>
        <w:t>приема</w:t>
      </w:r>
      <w:bookmarkEnd w:id="95"/>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00612A8D">
        <w:rPr>
          <w:rFonts w:ascii="Tenor Sans" w:eastAsia="Tenor Sans" w:hAnsi="Tenor Sans" w:cs="Tenor Sans"/>
          <w:lang w:eastAsia="zh-CN"/>
        </w:rPr>
        <w:t>, а Спецатака питает</w:t>
      </w:r>
      <w:r w:rsidRPr="008428DA">
        <w:rPr>
          <w:rFonts w:ascii="Tenor Sans" w:eastAsia="Tenor Sans" w:hAnsi="Tenor Sans" w:cs="Tenor Sans"/>
          <w:lang w:eastAsia="zh-CN"/>
        </w:rPr>
        <w:t xml:space="preserve">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13</w:t>
            </w:r>
            <w:r w:rsidR="006D01CD">
              <w:rPr>
                <w:rFonts w:ascii="Tenor Sans" w:eastAsia="Tenor Sans" w:hAnsi="Tenor Sans" w:cs="Tenor Sans"/>
                <w:lang w:eastAsia="zh-CN"/>
              </w:rPr>
              <w:t>.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C26812"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14</w:t>
            </w:r>
            <w:r w:rsidR="002F7091">
              <w:rPr>
                <w:rFonts w:ascii="Tenor Sans" w:eastAsia="Tenor Sans" w:hAnsi="Tenor Sans" w:cs="Tenor Sans"/>
                <w:lang w:eastAsia="zh-CN"/>
              </w:rPr>
              <w:t>.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3756987D" wp14:editId="1024C443">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8">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96" w:name="_Toc207419613"/>
      <w:bookmarkStart w:id="97" w:name="_Toc228733612"/>
      <w:r w:rsidRPr="00D61BAA">
        <w:rPr>
          <w:rFonts w:ascii="Trajan Pro 3" w:hAnsi="Trajan Pro 3"/>
        </w:rPr>
        <w:lastRenderedPageBreak/>
        <w:t>5.2. Типизация</w:t>
      </w:r>
      <w:bookmarkEnd w:id="96"/>
      <w:bookmarkEnd w:id="97"/>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6D89F170" wp14:editId="6000513E">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A860C5" w:rsidRDefault="00A860C5" w:rsidP="002363D1">
      <w:pPr>
        <w:spacing w:line="480" w:lineRule="auto"/>
        <w:jc w:val="both"/>
        <w:rPr>
          <w:rFonts w:ascii="Tenor Sans" w:hAnsi="Tenor Sans"/>
        </w:rPr>
      </w:pPr>
    </w:p>
    <w:p w:rsidR="00060857" w:rsidRDefault="00060857"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 xml:space="preserve">Коэффициенты за тип (2 и 3 НР) </w:t>
      </w:r>
      <w:r w:rsidRPr="0067139C">
        <w:rPr>
          <w:rFonts w:ascii="Tenor Sans" w:eastAsia="Tenor Sans" w:hAnsi="Tenor Sans" w:cs="Tenor Sans"/>
          <w:b/>
          <w:lang w:eastAsia="zh-CN"/>
        </w:rPr>
        <w:t>масштабируются в зависимости от объема</w:t>
      </w:r>
      <w:r>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5D230D">
        <w:rPr>
          <w:rFonts w:ascii="Tenor Sans" w:eastAsia="Tenor Sans" w:hAnsi="Tenor Sans" w:cs="Tenor Sans"/>
          <w:lang w:eastAsia="zh-CN"/>
        </w:rPr>
        <w:t xml:space="preserve"> – 3 и 4</w:t>
      </w:r>
      <w:r w:rsidR="0067139C">
        <w:rPr>
          <w:rFonts w:ascii="Tenor Sans" w:eastAsia="Tenor Sans" w:hAnsi="Tenor Sans" w:cs="Tenor Sans"/>
          <w:lang w:eastAsia="zh-CN"/>
        </w:rPr>
        <w:t xml:space="preserve"> НР. При НР </w:t>
      </w:r>
      <w:r w:rsidR="0067139C" w:rsidRPr="0067139C">
        <w:rPr>
          <w:rFonts w:ascii="Tenor Sans" w:eastAsia="Tenor Sans" w:hAnsi="Tenor Sans" w:cs="Tenor Sans"/>
          <w:b/>
          <w:lang w:eastAsia="zh-CN"/>
        </w:rPr>
        <w:t>от 11 и до 20</w:t>
      </w:r>
      <w:r w:rsidR="005D230D">
        <w:rPr>
          <w:rFonts w:ascii="Tenor Sans" w:eastAsia="Tenor Sans" w:hAnsi="Tenor Sans" w:cs="Tenor Sans"/>
          <w:lang w:eastAsia="zh-CN"/>
        </w:rPr>
        <w:t xml:space="preserve"> – 5</w:t>
      </w:r>
      <w:r w:rsidR="000F26B7">
        <w:rPr>
          <w:rFonts w:ascii="Tenor Sans" w:eastAsia="Tenor Sans" w:hAnsi="Tenor Sans" w:cs="Tenor Sans"/>
          <w:lang w:eastAsia="zh-CN"/>
        </w:rPr>
        <w:t xml:space="preserve"> и 7</w:t>
      </w:r>
      <w:r w:rsidR="0067139C">
        <w:rPr>
          <w:rFonts w:ascii="Tenor Sans" w:eastAsia="Tenor Sans" w:hAnsi="Tenor Sans" w:cs="Tenor Sans"/>
          <w:lang w:eastAsia="zh-CN"/>
        </w:rPr>
        <w:t xml:space="preserve"> НР. При НР цели </w:t>
      </w:r>
      <w:r w:rsidR="0067139C" w:rsidRPr="0067139C">
        <w:rPr>
          <w:rFonts w:ascii="Tenor Sans" w:eastAsia="Tenor Sans" w:hAnsi="Tenor Sans" w:cs="Tenor Sans"/>
          <w:b/>
          <w:lang w:eastAsia="zh-CN"/>
        </w:rPr>
        <w:t>более 20</w:t>
      </w:r>
      <w:r w:rsidR="005D230D">
        <w:rPr>
          <w:rFonts w:ascii="Tenor Sans" w:eastAsia="Tenor Sans" w:hAnsi="Tenor Sans" w:cs="Tenor Sans"/>
          <w:lang w:eastAsia="zh-CN"/>
        </w:rPr>
        <w:t xml:space="preserve"> - 7 и </w:t>
      </w:r>
      <w:r w:rsidR="000F26B7">
        <w:rPr>
          <w:rFonts w:ascii="Tenor Sans" w:eastAsia="Tenor Sans" w:hAnsi="Tenor Sans" w:cs="Tenor Sans"/>
          <w:lang w:eastAsia="zh-CN"/>
        </w:rPr>
        <w:t>9</w:t>
      </w:r>
      <w:r w:rsidR="0067139C">
        <w:rPr>
          <w:rFonts w:ascii="Tenor Sans" w:eastAsia="Tenor Sans" w:hAnsi="Tenor Sans" w:cs="Tenor Sans"/>
          <w:lang w:eastAsia="zh-CN"/>
        </w:rPr>
        <w:t>.</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739A599" wp14:editId="49928B8A">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4">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98" w:name="_Toc207419614"/>
      <w:bookmarkStart w:id="99" w:name="_Toc228733613"/>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98"/>
      <w:bookmarkEnd w:id="99"/>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16000660" wp14:editId="1A01512B">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3F938C41" wp14:editId="1A7864D8">
            <wp:extent cx="5486400" cy="3200400"/>
            <wp:effectExtent l="38100" t="19050" r="190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17C17409" wp14:editId="738D2E45">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0A350554" wp14:editId="2F1A2F86">
            <wp:extent cx="5934075" cy="3552825"/>
            <wp:effectExtent l="38100" t="38100" r="8572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2-4 союзника в команде: +3</w:t>
      </w:r>
      <w:r w:rsidR="00DD2EE6" w:rsidRPr="005B439F">
        <w:rPr>
          <w:rFonts w:ascii="Tenor Sans" w:eastAsia="Tenor Sans" w:hAnsi="Tenor Sans" w:cs="Tenor Sans"/>
          <w:b/>
          <w:bCs/>
          <w:lang w:eastAsia="zh-CN"/>
        </w:rPr>
        <w:t xml:space="preserve"> к Уровню боя;</w:t>
      </w:r>
    </w:p>
    <w:p w:rsidR="00DD2EE6"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5-7 союзников в команде: +6</w:t>
      </w:r>
      <w:r w:rsidR="00DD2EE6" w:rsidRPr="005B439F">
        <w:rPr>
          <w:rFonts w:ascii="Tenor Sans" w:eastAsia="Tenor Sans" w:hAnsi="Tenor Sans" w:cs="Tenor Sans"/>
          <w:b/>
          <w:bCs/>
          <w:lang w:eastAsia="zh-CN"/>
        </w:rPr>
        <w:t xml:space="preserve"> к Уровню боя;</w:t>
      </w:r>
    </w:p>
    <w:p w:rsidR="00D617AE" w:rsidRPr="005B439F" w:rsidRDefault="00D93569" w:rsidP="00DD2EE6">
      <w:pPr>
        <w:pStyle w:val="a9"/>
        <w:numPr>
          <w:ilvl w:val="0"/>
          <w:numId w:val="37"/>
        </w:numPr>
        <w:spacing w:line="360" w:lineRule="auto"/>
        <w:jc w:val="both"/>
        <w:rPr>
          <w:rFonts w:ascii="Tenor Sans" w:eastAsia="Tenor Sans" w:hAnsi="Tenor Sans" w:cs="Tenor Sans"/>
          <w:b/>
          <w:bCs/>
          <w:lang w:eastAsia="zh-CN"/>
        </w:rPr>
      </w:pPr>
      <w:r>
        <w:rPr>
          <w:rFonts w:ascii="Tenor Sans" w:eastAsia="Tenor Sans" w:hAnsi="Tenor Sans" w:cs="Tenor Sans"/>
          <w:b/>
          <w:bCs/>
          <w:lang w:eastAsia="zh-CN"/>
        </w:rPr>
        <w:t>За 8+ союзников в команде: +9</w:t>
      </w:r>
      <w:r w:rsidR="00DD2EE6" w:rsidRPr="005B439F">
        <w:rPr>
          <w:rFonts w:ascii="Tenor Sans" w:eastAsia="Tenor Sans" w:hAnsi="Tenor Sans" w:cs="Tenor Sans"/>
          <w:b/>
          <w:bCs/>
          <w:lang w:eastAsia="zh-CN"/>
        </w:rPr>
        <w:t xml:space="preserve">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00D93569">
        <w:rPr>
          <w:rFonts w:ascii="Tenor Sans" w:eastAsia="Tenor Sans" w:hAnsi="Tenor Sans" w:cs="Tenor Sans"/>
          <w:b/>
          <w:bCs/>
          <w:lang w:eastAsia="zh-CN"/>
        </w:rPr>
        <w:t xml:space="preserve"> по правилам для персонажей</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100" w:name="_Toc195915468"/>
      <w:bookmarkStart w:id="101" w:name="_Toc195915598"/>
      <w:bookmarkStart w:id="102" w:name="_Toc195920529"/>
      <w:bookmarkStart w:id="103" w:name="_Toc196534283"/>
      <w:bookmarkStart w:id="104" w:name="_Toc207419615"/>
      <w:bookmarkStart w:id="105" w:name="_Toc228733614"/>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100"/>
      <w:bookmarkEnd w:id="101"/>
      <w:bookmarkEnd w:id="102"/>
      <w:bookmarkEnd w:id="103"/>
      <w:bookmarkEnd w:id="104"/>
      <w:bookmarkEnd w:id="105"/>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C26812" w:rsidP="005048FA">
            <w:pPr>
              <w:spacing w:before="240" w:line="360" w:lineRule="auto"/>
              <w:jc w:val="center"/>
              <w:rPr>
                <w:rFonts w:ascii="Tenor Sans" w:hAnsi="Tenor Sans"/>
              </w:rPr>
            </w:pPr>
            <w:r>
              <w:rPr>
                <w:rFonts w:ascii="Tenor Sans" w:hAnsi="Tenor Sans"/>
              </w:rPr>
              <w:t>Таблица 15</w:t>
            </w:r>
            <w:r w:rsidR="005048FA">
              <w:rPr>
                <w:rFonts w:ascii="Tenor Sans" w:hAnsi="Tenor Sans"/>
              </w:rPr>
              <w:t>.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sidRPr="00AF64A3">
        <w:rPr>
          <w:rFonts w:ascii="Tenor Sans" w:eastAsia="Tenor Sans" w:hAnsi="Tenor Sans" w:cs="Tenor Sans"/>
          <w:b/>
          <w:lang w:eastAsia="zh-CN"/>
        </w:rPr>
        <w:t>Легендарные покемоны</w:t>
      </w:r>
      <w:r w:rsidR="00C617AF" w:rsidRPr="00AF64A3">
        <w:rPr>
          <w:rFonts w:ascii="Tenor Sans" w:eastAsia="Tenor Sans" w:hAnsi="Tenor Sans" w:cs="Tenor Sans"/>
          <w:b/>
          <w:lang w:eastAsia="zh-CN"/>
        </w:rPr>
        <w:t xml:space="preserve"> </w:t>
      </w:r>
      <w:r w:rsidRPr="00AF64A3">
        <w:rPr>
          <w:rFonts w:ascii="Tenor Sans" w:eastAsia="Tenor Sans" w:hAnsi="Tenor Sans" w:cs="Tenor Sans"/>
          <w:b/>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1A9DF083" wp14:editId="38209A59">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55CE0A1E" wp14:editId="5C670D2B">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50">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106" w:name="_Toc207419616"/>
      <w:bookmarkStart w:id="107" w:name="_Toc228733615"/>
      <w:r>
        <w:rPr>
          <w:rFonts w:ascii="Trajan Pro 3" w:eastAsia="SimSun" w:hAnsi="Trajan Pro 3" w:cs="Arial"/>
          <w:b/>
          <w:bCs/>
          <w:color w:val="4F81BD"/>
          <w:sz w:val="26"/>
          <w:szCs w:val="26"/>
          <w:lang w:eastAsia="zh-CN"/>
        </w:rPr>
        <w:lastRenderedPageBreak/>
        <w:t>5</w:t>
      </w:r>
      <w:r w:rsidR="008818FC">
        <w:rPr>
          <w:rFonts w:ascii="Trajan Pro 3" w:eastAsia="SimSun" w:hAnsi="Trajan Pro 3" w:cs="Arial"/>
          <w:b/>
          <w:bCs/>
          <w:color w:val="4F81BD"/>
          <w:sz w:val="26"/>
          <w:szCs w:val="26"/>
          <w:lang w:eastAsia="zh-CN"/>
        </w:rPr>
        <w:t>.5</w:t>
      </w:r>
      <w:r w:rsidR="00F33CF4" w:rsidRPr="00F33CF4">
        <w:rPr>
          <w:rFonts w:ascii="Trajan Pro 3" w:eastAsia="SimSun" w:hAnsi="Trajan Pro 3" w:cs="Arial"/>
          <w:b/>
          <w:bCs/>
          <w:color w:val="4F81BD"/>
          <w:sz w:val="26"/>
          <w:szCs w:val="26"/>
          <w:lang w:eastAsia="zh-CN"/>
        </w:rPr>
        <w:t>. Дружелюбие и эволюция через Дружелюбие</w:t>
      </w:r>
      <w:bookmarkEnd w:id="106"/>
      <w:bookmarkEnd w:id="107"/>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sidR="00C26812">
              <w:rPr>
                <w:rFonts w:ascii="Tenor Sans" w:eastAsia="Tenor Sans" w:hAnsi="Tenor Sans" w:cs="Tenor Sans"/>
                <w:b/>
              </w:rPr>
              <w:t>6</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8711684" wp14:editId="2579B560">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492FDB3F" wp14:editId="4BFAE2A4">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6">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108" w:name="_Toc195915471"/>
      <w:bookmarkStart w:id="109" w:name="_Toc195915601"/>
      <w:bookmarkStart w:id="110" w:name="_Toc195920532"/>
      <w:bookmarkStart w:id="111" w:name="_Toc196534286"/>
      <w:bookmarkStart w:id="112" w:name="_Toc207419617"/>
      <w:bookmarkStart w:id="113" w:name="_Toc228733616"/>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108"/>
      <w:bookmarkEnd w:id="109"/>
      <w:bookmarkEnd w:id="110"/>
      <w:bookmarkEnd w:id="111"/>
      <w:bookmarkEnd w:id="112"/>
      <w:bookmarkEnd w:id="113"/>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72D596D9" wp14:editId="07090AE8">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E706B9"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Одиночная атака наносит </w:t>
      </w:r>
      <w:r w:rsidR="00E706B9">
        <w:rPr>
          <w:rFonts w:ascii="Tenor Sans" w:eastAsia="Tenor Sans" w:hAnsi="Tenor Sans" w:cs="Tenor Sans"/>
          <w:b/>
          <w:lang w:eastAsia="zh-CN"/>
        </w:rPr>
        <w:t>максимум 2</w:t>
      </w:r>
      <w:r w:rsidRPr="00B11665">
        <w:rPr>
          <w:rFonts w:ascii="Tenor Sans" w:eastAsia="Tenor Sans" w:hAnsi="Tenor Sans" w:cs="Tenor Sans"/>
          <w:b/>
          <w:lang w:eastAsia="zh-CN"/>
        </w:rPr>
        <w:t xml:space="preserve">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00E706B9">
        <w:rPr>
          <w:rFonts w:ascii="Tenor Sans" w:eastAsia="Tenor Sans" w:hAnsi="Tenor Sans" w:cs="Tenor Sans"/>
          <w:b/>
          <w:lang w:eastAsia="zh-CN"/>
        </w:rPr>
        <w:t>максимум 3</w:t>
      </w:r>
      <w:r w:rsidRPr="00B11665">
        <w:rPr>
          <w:rFonts w:ascii="Tenor Sans" w:eastAsia="Tenor Sans" w:hAnsi="Tenor Sans" w:cs="Tenor Sans"/>
          <w:b/>
          <w:lang w:eastAsia="zh-CN"/>
        </w:rPr>
        <w:t xml:space="preserve"> НР</w:t>
      </w:r>
      <w:r w:rsidRPr="00B11665">
        <w:rPr>
          <w:rFonts w:ascii="Tenor Sans" w:eastAsia="Tenor Sans" w:hAnsi="Tenor Sans" w:cs="Tenor Sans"/>
          <w:lang w:eastAsia="zh-CN"/>
        </w:rPr>
        <w:t xml:space="preserve">. </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w:t>
      </w:r>
      <w:r w:rsidR="00287741">
        <w:rPr>
          <w:rFonts w:ascii="Tenor Sans" w:eastAsia="Tenor Sans" w:hAnsi="Tenor Sans" w:cs="Tenor Sans"/>
          <w:lang w:eastAsia="zh-CN"/>
        </w:rPr>
        <w:t>ок кидает 1к10 и на выпадении 9+</w:t>
      </w:r>
      <w:r w:rsidRPr="00B11665">
        <w:rPr>
          <w:rFonts w:ascii="Tenor Sans" w:eastAsia="Tenor Sans" w:hAnsi="Tenor Sans" w:cs="Tenor Sans"/>
          <w:lang w:eastAsia="zh-CN"/>
        </w:rPr>
        <w:t xml:space="preserve"> стая теряет 1 НР. Никакого продолжительного эффекта нет.</w:t>
      </w:r>
    </w:p>
    <w:p w:rsid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не влияет на стаю, и в случае срабатывания один покемон из стаи рассматривается как одиночный со всеми наложенными эффектами</w:t>
      </w:r>
      <w:r w:rsidR="00287741">
        <w:rPr>
          <w:rFonts w:ascii="Tenor Sans" w:eastAsia="Tenor Sans" w:hAnsi="Tenor Sans" w:cs="Tenor Sans"/>
          <w:lang w:eastAsia="zh-CN"/>
        </w:rPr>
        <w:t>. Стая получает -1 к одному из атрибутов на усмотрение ГМа</w:t>
      </w:r>
      <w:r w:rsidRPr="00B11665">
        <w:rPr>
          <w:rFonts w:ascii="Tenor Sans" w:eastAsia="Tenor Sans" w:hAnsi="Tenor Sans" w:cs="Tenor Sans"/>
          <w:lang w:eastAsia="zh-CN"/>
        </w:rPr>
        <w:t>.</w:t>
      </w:r>
    </w:p>
    <w:p w:rsidR="006F2EC9" w:rsidRPr="006F2EC9" w:rsidRDefault="00B11665" w:rsidP="006F2EC9">
      <w:pPr>
        <w:numPr>
          <w:ilvl w:val="0"/>
          <w:numId w:val="40"/>
        </w:numPr>
        <w:spacing w:line="360" w:lineRule="auto"/>
        <w:contextualSpacing/>
        <w:jc w:val="both"/>
        <w:rPr>
          <w:rFonts w:ascii="Tenor Sans" w:eastAsia="Tenor Sans" w:hAnsi="Tenor Sans" w:cs="Tenor Sans"/>
          <w:lang w:eastAsia="zh-CN"/>
        </w:rPr>
      </w:pPr>
      <w:r w:rsidRPr="006F2EC9">
        <w:rPr>
          <w:rFonts w:ascii="Tenor Sans" w:eastAsia="Tenor Sans" w:hAnsi="Tenor Sans" w:cs="Tenor Sans"/>
          <w:lang w:eastAsia="zh-CN"/>
        </w:rPr>
        <w:lastRenderedPageBreak/>
        <w:t>Любой прием, который уменьшает атрибут одного покемона в стае (- ступени атаки, защиты и т.п), изменяет механику</w:t>
      </w:r>
      <w:r w:rsidR="006F2EC9" w:rsidRPr="006F2EC9">
        <w:rPr>
          <w:rFonts w:ascii="Tenor Sans" w:eastAsia="Tenor Sans" w:hAnsi="Tenor Sans" w:cs="Tenor Sans"/>
          <w:lang w:eastAsia="zh-CN"/>
        </w:rPr>
        <w:t xml:space="preserve"> в зависимости от силы приема. Если прием уменьшает атрибут на 1 ступень, игрок кидает 1к10 и на выпадении 9+ стая теряет 1 ступень. Если прием уменьшает атрибут на 2 ступени, то стая теряет 1 ступень стата на 7+.</w:t>
      </w:r>
    </w:p>
    <w:p w:rsidR="006F2EC9" w:rsidRDefault="006F2EC9" w:rsidP="006F2EC9">
      <w:pPr>
        <w:spacing w:after="0" w:line="360" w:lineRule="auto"/>
        <w:ind w:firstLine="360"/>
        <w:contextualSpacing/>
        <w:jc w:val="both"/>
        <w:rPr>
          <w:rFonts w:ascii="Tenor Sans" w:eastAsia="Tenor Sans" w:hAnsi="Tenor Sans" w:cs="Tenor Sans"/>
          <w:lang w:eastAsia="zh-CN"/>
        </w:rPr>
      </w:pPr>
    </w:p>
    <w:p w:rsidR="00B11665" w:rsidRDefault="00B11665" w:rsidP="006F2EC9">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006F2EC9">
        <w:rPr>
          <w:rFonts w:ascii="Tenor Sans" w:eastAsia="Tenor Sans" w:hAnsi="Tenor Sans" w:cs="Tenor Sans"/>
          <w:lang w:eastAsia="zh-CN"/>
        </w:rPr>
        <w:t>.</w:t>
      </w:r>
    </w:p>
    <w:p w:rsidR="006F2EC9" w:rsidRPr="00B11665" w:rsidRDefault="006F2EC9" w:rsidP="006F2EC9">
      <w:pPr>
        <w:spacing w:after="0" w:line="360" w:lineRule="auto"/>
        <w:ind w:firstLine="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00F4145E" wp14:editId="2EBE0276">
            <wp:simplePos x="0" y="0"/>
            <wp:positionH relativeFrom="column">
              <wp:posOffset>2787015</wp:posOffset>
            </wp:positionH>
            <wp:positionV relativeFrom="paragraph">
              <wp:posOffset>1062355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2">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287741">
        <w:rPr>
          <w:rFonts w:ascii="Tenor Sans" w:eastAsia="Tenor Sans" w:hAnsi="Tenor Sans" w:cs="Tenor Sans"/>
          <w:lang w:eastAsia="zh-CN"/>
        </w:rPr>
        <w:t xml:space="preserve">только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114" w:name="_Toc207419618"/>
      <w:bookmarkStart w:id="115" w:name="_Toc228733617"/>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114"/>
      <w:bookmarkEnd w:id="115"/>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w:t>
      </w:r>
      <w:r w:rsidR="000D695C">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w:t>
      </w:r>
      <w:r w:rsidR="000D695C">
        <w:rPr>
          <w:rFonts w:ascii="Tenor Sans" w:hAnsi="Tenor Sans"/>
        </w:rPr>
        <w:t>(2)</w:t>
      </w:r>
      <w:r w:rsidRPr="00B40642">
        <w:rPr>
          <w:rFonts w:ascii="Tenor Sans" w:hAnsi="Tenor Sans"/>
        </w:rPr>
        <w:t>»,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w:t>
      </w:r>
      <w:r w:rsidR="000D695C">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w:t>
      </w:r>
      <w:r w:rsidR="000D695C">
        <w:rPr>
          <w:rFonts w:ascii="Tenor Sans" w:hAnsi="Tenor Sans"/>
        </w:rPr>
        <w:t>(4)</w:t>
      </w:r>
      <w:r w:rsidRPr="00B40642">
        <w:rPr>
          <w:rFonts w:ascii="Tenor Sans" w:hAnsi="Tenor Sans"/>
        </w:rPr>
        <w:t>»,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w:t>
      </w:r>
      <w:r w:rsidR="000D695C">
        <w:rPr>
          <w:rFonts w:ascii="Tenor Sans" w:hAnsi="Tenor Sans"/>
        </w:rPr>
        <w:t>(5)</w:t>
      </w:r>
      <w:r w:rsidRPr="00B40642">
        <w:rPr>
          <w:rFonts w:ascii="Tenor Sans" w:hAnsi="Tenor Sans"/>
        </w:rPr>
        <w:t>»,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w:t>
      </w:r>
      <w:r w:rsidR="000D695C">
        <w:rPr>
          <w:rFonts w:ascii="Tenor Sans" w:hAnsi="Tenor Sans"/>
        </w:rPr>
        <w:t>(6)</w:t>
      </w:r>
      <w:r w:rsidRPr="00B40642">
        <w:rPr>
          <w:rFonts w:ascii="Tenor Sans" w:hAnsi="Tenor Sans"/>
        </w:rPr>
        <w:t>»,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w:t>
      </w:r>
      <w:r w:rsidR="000D695C">
        <w:rPr>
          <w:rFonts w:ascii="Tenor Sans" w:hAnsi="Tenor Sans"/>
        </w:rPr>
        <w:t>(7)</w:t>
      </w:r>
      <w:r w:rsidRPr="00B40642">
        <w:rPr>
          <w:rFonts w:ascii="Tenor Sans" w:hAnsi="Tenor Sans"/>
        </w:rPr>
        <w:t>»,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w:t>
      </w:r>
      <w:r w:rsidR="000D695C">
        <w:rPr>
          <w:rFonts w:ascii="Tenor Sans" w:hAnsi="Tenor Sans"/>
        </w:rPr>
        <w:t>(8</w:t>
      </w:r>
      <w:r w:rsidR="00221F84">
        <w:rPr>
          <w:rFonts w:ascii="Tenor Sans" w:hAnsi="Tenor Sans"/>
        </w:rPr>
        <w:t>)</w:t>
      </w:r>
      <w:r w:rsidRPr="00B40642">
        <w:rPr>
          <w:rFonts w:ascii="Tenor Sans" w:hAnsi="Tenor Sans"/>
        </w:rPr>
        <w:t>»,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w:t>
      </w:r>
      <w:r w:rsidR="00221F84">
        <w:rPr>
          <w:rFonts w:ascii="Tenor Sans" w:hAnsi="Tenor Sans"/>
        </w:rPr>
        <w:t>(1)</w:t>
      </w:r>
      <w:r w:rsidRPr="00B40642">
        <w:rPr>
          <w:rFonts w:ascii="Tenor Sans" w:hAnsi="Tenor Sans"/>
        </w:rPr>
        <w:t>»,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w:t>
      </w:r>
      <w:r w:rsidR="00221F84">
        <w:rPr>
          <w:rFonts w:ascii="Tenor Sans" w:hAnsi="Tenor Sans"/>
        </w:rPr>
        <w:t>(8)</w:t>
      </w:r>
      <w:r w:rsidRPr="00B40642">
        <w:rPr>
          <w:rFonts w:ascii="Tenor Sans" w:hAnsi="Tenor Sans"/>
        </w:rPr>
        <w:t>»,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w:t>
      </w:r>
      <w:r w:rsidR="00221F84">
        <w:rPr>
          <w:rFonts w:ascii="Tenor Sans" w:hAnsi="Tenor Sans"/>
        </w:rPr>
        <w:t>(3)</w:t>
      </w:r>
      <w:r w:rsidRPr="00B40642">
        <w:rPr>
          <w:rFonts w:ascii="Tenor Sans" w:hAnsi="Tenor Sans"/>
        </w:rPr>
        <w:t>», МРУ (+3), МРБ (-1)</w:t>
      </w:r>
    </w:p>
    <w:p w:rsidR="008A0248" w:rsidRPr="00B40642" w:rsidRDefault="008A0248" w:rsidP="008A0248">
      <w:pPr>
        <w:rPr>
          <w:rFonts w:ascii="Tenor Sans" w:hAnsi="Tenor Sans"/>
        </w:rPr>
      </w:pPr>
      <w:r w:rsidRPr="00B40642">
        <w:rPr>
          <w:rFonts w:ascii="Tenor Sans" w:hAnsi="Tenor Sans"/>
        </w:rPr>
        <w:t>---</w:t>
      </w:r>
    </w:p>
    <w:p w:rsidR="00221F84" w:rsidRPr="00221F84" w:rsidRDefault="00221F84" w:rsidP="00221F84">
      <w:pPr>
        <w:rPr>
          <w:rFonts w:ascii="Tenor Sans" w:hAnsi="Tenor Sans"/>
        </w:rPr>
      </w:pPr>
      <w:r w:rsidRPr="00221F84">
        <w:rPr>
          <w:rFonts w:ascii="Tenor Sans" w:hAnsi="Tenor Sans"/>
        </w:rPr>
        <w:t>#Этап 3</w:t>
      </w:r>
    </w:p>
    <w:p w:rsidR="00221F84" w:rsidRPr="00221F84" w:rsidRDefault="00221F84" w:rsidP="00221F84">
      <w:pPr>
        <w:rPr>
          <w:rFonts w:ascii="Tenor Sans" w:hAnsi="Tenor Sans"/>
        </w:rPr>
      </w:pPr>
      <w:r w:rsidRPr="00221F84">
        <w:rPr>
          <w:rFonts w:ascii="Tenor Sans" w:hAnsi="Tenor Sans"/>
        </w:rPr>
        <w:t>** Атрибут PRE «Масса»** = сравнить значение Weight со списком и получить **Категорию Массы**, **</w:t>
      </w:r>
      <w:r w:rsidR="006D0C54">
        <w:rPr>
          <w:rFonts w:ascii="Tenor Sans" w:hAnsi="Tenor Sans"/>
        </w:rPr>
        <w:t>МР</w:t>
      </w:r>
      <w:r w:rsidRPr="00221F84">
        <w:rPr>
          <w:rFonts w:ascii="Tenor Sans" w:hAnsi="Tenor Sans"/>
        </w:rPr>
        <w:t>**, **ММБ** и **ММЗ**:</w:t>
      </w:r>
    </w:p>
    <w:p w:rsidR="00221F84" w:rsidRPr="00221F84" w:rsidRDefault="00221F84" w:rsidP="00221F84">
      <w:pPr>
        <w:rPr>
          <w:rFonts w:ascii="Tenor Sans" w:hAnsi="Tenor Sans"/>
        </w:rPr>
      </w:pPr>
      <w:r w:rsidRPr="00221F84">
        <w:rPr>
          <w:rFonts w:ascii="Tenor Sans" w:hAnsi="Tenor Sans"/>
        </w:rPr>
        <w:t xml:space="preserve">*Weight **от 0,1 до 0,99 кг** = Категория Массы «Невесомый(1)», </w:t>
      </w:r>
      <w:r w:rsid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 до 10 кг** = Категория Массы «Очень легкий(2)», </w:t>
      </w:r>
      <w:r w:rsidR="006D0C54" w:rsidRPr="006D0C54">
        <w:rPr>
          <w:rFonts w:ascii="Tenor Sans" w:hAnsi="Tenor Sans"/>
        </w:rPr>
        <w:t>МР</w:t>
      </w:r>
      <w:r w:rsidRPr="00221F84">
        <w:rPr>
          <w:rFonts w:ascii="Tenor Sans" w:hAnsi="Tenor Sans"/>
        </w:rPr>
        <w:t xml:space="preserve"> (+3), ММБ (+1), ММЗ (0)</w:t>
      </w:r>
    </w:p>
    <w:p w:rsidR="00221F84" w:rsidRPr="00221F84" w:rsidRDefault="00221F84" w:rsidP="00221F84">
      <w:pPr>
        <w:rPr>
          <w:rFonts w:ascii="Tenor Sans" w:hAnsi="Tenor Sans"/>
        </w:rPr>
      </w:pPr>
      <w:r w:rsidRPr="00221F84">
        <w:rPr>
          <w:rFonts w:ascii="Tenor Sans" w:hAnsi="Tenor Sans"/>
        </w:rPr>
        <w:t xml:space="preserve">*Weight **от 11 до 25 кг** = Категория Массы «Легкий(3)», </w:t>
      </w:r>
      <w:r w:rsidR="006D0C54" w:rsidRPr="006D0C54">
        <w:rPr>
          <w:rFonts w:ascii="Tenor Sans" w:hAnsi="Tenor Sans"/>
        </w:rPr>
        <w:t>МР</w:t>
      </w:r>
      <w:r w:rsidRPr="00221F84">
        <w:rPr>
          <w:rFonts w:ascii="Tenor Sans" w:hAnsi="Tenor Sans"/>
        </w:rPr>
        <w:t xml:space="preserve"> (+2), ММБ (+1), ММЗ (0)</w:t>
      </w:r>
    </w:p>
    <w:p w:rsidR="00221F84" w:rsidRPr="00221F84" w:rsidRDefault="00221F84" w:rsidP="00221F84">
      <w:pPr>
        <w:rPr>
          <w:rFonts w:ascii="Tenor Sans" w:hAnsi="Tenor Sans"/>
        </w:rPr>
      </w:pPr>
      <w:r w:rsidRPr="00221F84">
        <w:rPr>
          <w:rFonts w:ascii="Tenor Sans" w:hAnsi="Tenor Sans"/>
        </w:rPr>
        <w:t xml:space="preserve">*Weight **от 26 до 65 кг** = Категория Массы «Средний(4)», </w:t>
      </w:r>
      <w:r w:rsidR="006D0C54" w:rsidRPr="006D0C54">
        <w:rPr>
          <w:rFonts w:ascii="Tenor Sans" w:hAnsi="Tenor Sans"/>
        </w:rPr>
        <w:t>МР</w:t>
      </w:r>
      <w:r w:rsidRPr="00221F84">
        <w:rPr>
          <w:rFonts w:ascii="Tenor Sans" w:hAnsi="Tenor Sans"/>
        </w:rPr>
        <w:t xml:space="preserve"> (+2), ММБ (0), ММЗ (0)</w:t>
      </w:r>
    </w:p>
    <w:p w:rsidR="00221F84" w:rsidRPr="00221F84" w:rsidRDefault="00221F84" w:rsidP="00221F84">
      <w:pPr>
        <w:rPr>
          <w:rFonts w:ascii="Tenor Sans" w:hAnsi="Tenor Sans"/>
        </w:rPr>
      </w:pPr>
      <w:r w:rsidRPr="00221F84">
        <w:rPr>
          <w:rFonts w:ascii="Tenor Sans" w:hAnsi="Tenor Sans"/>
        </w:rPr>
        <w:lastRenderedPageBreak/>
        <w:t xml:space="preserve">*Weight **от 66 до 80 кг** = Категория Массы «Выше среднего(5)», </w:t>
      </w:r>
      <w:r w:rsidR="006D0C54" w:rsidRPr="006D0C54">
        <w:rPr>
          <w:rFonts w:ascii="Tenor Sans" w:hAnsi="Tenor Sans"/>
        </w:rPr>
        <w:t>МР</w:t>
      </w:r>
      <w:r w:rsidRPr="00221F84">
        <w:rPr>
          <w:rFonts w:ascii="Tenor Sans" w:hAnsi="Tenor Sans"/>
        </w:rPr>
        <w:t xml:space="preserve"> (+1), М</w:t>
      </w:r>
      <w:r w:rsidR="002F4A63">
        <w:rPr>
          <w:rFonts w:ascii="Tenor Sans" w:hAnsi="Tenor Sans"/>
        </w:rPr>
        <w:t>МБ (-1), ММЗ (+2</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81 до 100 кг** = Категория Массы «Увесистый(6)», </w:t>
      </w:r>
      <w:r w:rsidR="006D0C54" w:rsidRPr="006D0C54">
        <w:rPr>
          <w:rFonts w:ascii="Tenor Sans" w:hAnsi="Tenor Sans"/>
        </w:rPr>
        <w:t>МР</w:t>
      </w:r>
      <w:r w:rsidR="002F4A63">
        <w:rPr>
          <w:rFonts w:ascii="Tenor Sans" w:hAnsi="Tenor Sans"/>
        </w:rPr>
        <w:t xml:space="preserve"> (+1), ММБ (-1), ММЗ (+5</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101 до 130 кг** = Категория Массы «Тяжелый(7)», </w:t>
      </w:r>
      <w:r w:rsidR="006D0C54" w:rsidRPr="006D0C54">
        <w:rPr>
          <w:rFonts w:ascii="Tenor Sans" w:hAnsi="Tenor Sans"/>
        </w:rPr>
        <w:t>МР</w:t>
      </w:r>
      <w:r w:rsidR="002F4A63">
        <w:rPr>
          <w:rFonts w:ascii="Tenor Sans" w:hAnsi="Tenor Sans"/>
        </w:rPr>
        <w:t xml:space="preserve"> (+1), ММБ (-2), ММЗ (+7</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131 до 160 кг** = Категория Массы «Очень тяжелый(8)», </w:t>
      </w:r>
      <w:r w:rsidR="006D0C54" w:rsidRPr="006D0C54">
        <w:rPr>
          <w:rFonts w:ascii="Tenor Sans" w:hAnsi="Tenor Sans"/>
        </w:rPr>
        <w:t>МР</w:t>
      </w:r>
      <w:r w:rsidR="002F4A63">
        <w:rPr>
          <w:rFonts w:ascii="Tenor Sans" w:hAnsi="Tenor Sans"/>
        </w:rPr>
        <w:t xml:space="preserve"> (0), ММБ (-2), ММЗ (+10</w:t>
      </w:r>
      <w:r w:rsidRPr="00221F84">
        <w:rPr>
          <w:rFonts w:ascii="Tenor Sans" w:hAnsi="Tenor Sans"/>
        </w:rPr>
        <w:t>)</w:t>
      </w:r>
    </w:p>
    <w:p w:rsidR="00221F84" w:rsidRPr="00221F84" w:rsidRDefault="00221F84" w:rsidP="00221F84">
      <w:pPr>
        <w:rPr>
          <w:rFonts w:ascii="Tenor Sans" w:hAnsi="Tenor Sans"/>
        </w:rPr>
      </w:pPr>
      <w:r w:rsidRPr="00221F84">
        <w:rPr>
          <w:rFonts w:ascii="Tenor Sans" w:hAnsi="Tenor Sans"/>
        </w:rPr>
        <w:t xml:space="preserve">*Weight **от 161 до 199 кг** = Категория Массы «Чрезвычайно тяжелый(9)», </w:t>
      </w:r>
      <w:r w:rsidR="006D0C54" w:rsidRPr="006D0C54">
        <w:rPr>
          <w:rFonts w:ascii="Tenor Sans" w:hAnsi="Tenor Sans"/>
        </w:rPr>
        <w:t>МР</w:t>
      </w:r>
      <w:r w:rsidR="002F4A63">
        <w:rPr>
          <w:rFonts w:ascii="Tenor Sans" w:hAnsi="Tenor Sans"/>
        </w:rPr>
        <w:t xml:space="preserve"> (0), ММБ (-3), ММЗ (+12</w:t>
      </w:r>
      <w:r w:rsidRPr="00221F84">
        <w:rPr>
          <w:rFonts w:ascii="Tenor Sans" w:hAnsi="Tenor Sans"/>
        </w:rPr>
        <w:t>)</w:t>
      </w:r>
    </w:p>
    <w:p w:rsidR="008A0248" w:rsidRPr="00B40642" w:rsidRDefault="00221F84" w:rsidP="00221F84">
      <w:pPr>
        <w:rPr>
          <w:rFonts w:ascii="Tenor Sans" w:hAnsi="Tenor Sans"/>
        </w:rPr>
      </w:pPr>
      <w:r w:rsidRPr="00221F84">
        <w:rPr>
          <w:rFonts w:ascii="Tenor Sans" w:hAnsi="Tenor Sans"/>
        </w:rPr>
        <w:t xml:space="preserve">*Weight **от 200 до 1000 кг** = Категория Массы «Гигантский(10)», </w:t>
      </w:r>
      <w:r w:rsidR="006D0C54" w:rsidRPr="006D0C54">
        <w:rPr>
          <w:rFonts w:ascii="Tenor Sans" w:hAnsi="Tenor Sans"/>
        </w:rPr>
        <w:t xml:space="preserve">МР </w:t>
      </w:r>
      <w:r w:rsidR="002F4A63">
        <w:rPr>
          <w:rFonts w:ascii="Tenor Sans" w:hAnsi="Tenor Sans"/>
        </w:rPr>
        <w:t>(0), ММБ (-3), ММЗ (+15</w:t>
      </w:r>
      <w:r w:rsidRPr="00221F84">
        <w:rPr>
          <w:rFonts w:ascii="Tenor Sans" w:hAnsi="Tenor Sans"/>
        </w:rPr>
        <w:t>)</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w:t>
      </w:r>
      <w:r w:rsidR="00011FE8" w:rsidRPr="00011FE8">
        <w:rPr>
          <w:rFonts w:ascii="Tenor Sans" w:hAnsi="Tenor Sans"/>
        </w:rPr>
        <w:t xml:space="preserve">Категория Массы «Очень легкий(2)», </w:t>
      </w:r>
      <w:r w:rsidR="006D0C54" w:rsidRPr="006D0C54">
        <w:rPr>
          <w:rFonts w:ascii="Tenor Sans" w:hAnsi="Tenor Sans"/>
        </w:rPr>
        <w:t xml:space="preserve">МР </w:t>
      </w:r>
      <w:r w:rsidR="00011FE8" w:rsidRPr="00011FE8">
        <w:rPr>
          <w:rFonts w:ascii="Tenor Sans" w:hAnsi="Tenor Sans"/>
        </w:rPr>
        <w:t>(+3),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w:t>
      </w:r>
      <w:r w:rsidR="00011FE8" w:rsidRPr="00011FE8">
        <w:rPr>
          <w:rFonts w:ascii="Tenor Sans" w:hAnsi="Tenor Sans"/>
        </w:rPr>
        <w:t xml:space="preserve">Категория Массы «Гигантский(10)», </w:t>
      </w:r>
      <w:r w:rsidR="006D0C54" w:rsidRPr="006D0C54">
        <w:rPr>
          <w:rFonts w:ascii="Tenor Sans" w:hAnsi="Tenor Sans"/>
        </w:rPr>
        <w:t>МР</w:t>
      </w:r>
      <w:r w:rsidR="006D5A0C">
        <w:rPr>
          <w:rFonts w:ascii="Tenor Sans" w:hAnsi="Tenor Sans"/>
        </w:rPr>
        <w:t xml:space="preserve"> (0), ММБ (-3), ММЗ (+15</w:t>
      </w:r>
      <w:r w:rsidR="00011FE8" w:rsidRPr="00011FE8">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w:t>
      </w:r>
      <w:r w:rsidR="00011FE8" w:rsidRPr="00011FE8">
        <w:rPr>
          <w:rFonts w:ascii="Tenor Sans" w:hAnsi="Tenor Sans"/>
        </w:rPr>
        <w:t xml:space="preserve">Категория Массы «Средний(4)», </w:t>
      </w:r>
      <w:r w:rsidR="006D0C54" w:rsidRPr="006D0C54">
        <w:rPr>
          <w:rFonts w:ascii="Tenor Sans" w:hAnsi="Tenor Sans"/>
        </w:rPr>
        <w:t>МР</w:t>
      </w:r>
      <w:r w:rsidR="00011FE8" w:rsidRPr="00011FE8">
        <w:rPr>
          <w:rFonts w:ascii="Tenor Sans" w:hAnsi="Tenor Sans"/>
        </w:rPr>
        <w:t xml:space="preserve"> (+2),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00C06479">
        <w:rPr>
          <w:rFonts w:ascii="Tenor Sans" w:hAnsi="Tenor Sans"/>
        </w:rPr>
        <w:t>/4</w:t>
      </w:r>
      <w:r w:rsidRPr="00B40642">
        <w:rPr>
          <w:rFonts w:ascii="Tenor Sans" w:hAnsi="Tenor Sans"/>
        </w:rPr>
        <w:t>)+ММЗ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00C06479">
        <w:rPr>
          <w:rFonts w:ascii="Tenor Sans" w:hAnsi="Tenor Sans"/>
        </w:rPr>
        <w:t xml:space="preserve"> = 45. Это (45/4)+0 = 11</w:t>
      </w:r>
      <w:r w:rsidRPr="00B40642">
        <w:rPr>
          <w:rFonts w:ascii="Tenor Sans" w:hAnsi="Tenor Sans"/>
        </w:rPr>
        <w:t>,</w:t>
      </w:r>
      <w:r w:rsidR="00C06479">
        <w:rPr>
          <w:rFonts w:ascii="Tenor Sans" w:hAnsi="Tenor Sans"/>
        </w:rPr>
        <w:t>25+0 = 11</w:t>
      </w:r>
      <w:r w:rsidRPr="00B40642">
        <w:rPr>
          <w:rFonts w:ascii="Tenor Sans" w:hAnsi="Tenor Sans"/>
        </w:rPr>
        <w:t>,</w:t>
      </w:r>
      <w:r w:rsidR="00C06479">
        <w:rPr>
          <w:rFonts w:ascii="Tenor Sans" w:hAnsi="Tenor Sans"/>
        </w:rPr>
        <w:t>25 = Здоровье 12</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00C06479">
        <w:rPr>
          <w:rFonts w:ascii="Tenor Sans" w:hAnsi="Tenor Sans"/>
        </w:rPr>
        <w:t xml:space="preserve"> = 35. Это (35/4</w:t>
      </w:r>
      <w:r w:rsidR="00AA56B9">
        <w:rPr>
          <w:rFonts w:ascii="Tenor Sans" w:hAnsi="Tenor Sans"/>
        </w:rPr>
        <w:t>)+15</w:t>
      </w:r>
      <w:r w:rsidR="0040193D">
        <w:rPr>
          <w:rFonts w:ascii="Tenor Sans" w:hAnsi="Tenor Sans"/>
        </w:rPr>
        <w:t xml:space="preserve"> = 8</w:t>
      </w:r>
      <w:r w:rsidRPr="00B40642">
        <w:rPr>
          <w:rFonts w:ascii="Tenor Sans" w:hAnsi="Tenor Sans"/>
        </w:rPr>
        <w:t>,</w:t>
      </w:r>
      <w:r w:rsidR="006D5A0C">
        <w:rPr>
          <w:rFonts w:ascii="Tenor Sans" w:hAnsi="Tenor Sans"/>
        </w:rPr>
        <w:t>75+15</w:t>
      </w:r>
      <w:r w:rsidR="0040193D">
        <w:rPr>
          <w:rFonts w:ascii="Tenor Sans" w:hAnsi="Tenor Sans"/>
        </w:rPr>
        <w:t xml:space="preserve"> </w:t>
      </w:r>
      <w:r w:rsidR="006D5A0C">
        <w:rPr>
          <w:rFonts w:ascii="Tenor Sans" w:hAnsi="Tenor Sans"/>
        </w:rPr>
        <w:t>= 23</w:t>
      </w:r>
      <w:r w:rsidRPr="00B40642">
        <w:rPr>
          <w:rFonts w:ascii="Tenor Sans" w:hAnsi="Tenor Sans"/>
        </w:rPr>
        <w:t>,</w:t>
      </w:r>
      <w:r w:rsidR="006D5A0C">
        <w:rPr>
          <w:rFonts w:ascii="Tenor Sans" w:hAnsi="Tenor Sans"/>
        </w:rPr>
        <w:t>75 = Здоровье 24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0040193D">
        <w:rPr>
          <w:rFonts w:ascii="Tenor Sans" w:hAnsi="Tenor Sans"/>
        </w:rPr>
        <w:t xml:space="preserve"> = 65. Это (65/4</w:t>
      </w:r>
      <w:r w:rsidRPr="00B40642">
        <w:rPr>
          <w:rFonts w:ascii="Tenor Sans" w:hAnsi="Tenor Sans"/>
        </w:rPr>
        <w:t xml:space="preserve">)+0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5+0 = </w:t>
      </w:r>
      <w:r w:rsidR="0040193D">
        <w:rPr>
          <w:rFonts w:ascii="Tenor Sans" w:hAnsi="Tenor Sans"/>
        </w:rPr>
        <w:t>1</w:t>
      </w:r>
      <w:r w:rsidRPr="00B40642">
        <w:rPr>
          <w:rFonts w:ascii="Tenor Sans" w:hAnsi="Tenor Sans"/>
        </w:rPr>
        <w:t>6,</w:t>
      </w:r>
      <w:r w:rsidR="0040193D">
        <w:rPr>
          <w:rFonts w:ascii="Tenor Sans" w:hAnsi="Tenor Sans"/>
        </w:rPr>
        <w:t>2</w:t>
      </w:r>
      <w:r w:rsidRPr="00B40642">
        <w:rPr>
          <w:rFonts w:ascii="Tenor Sans" w:hAnsi="Tenor Sans"/>
        </w:rPr>
        <w:t xml:space="preserve">5 = Здоровье </w:t>
      </w:r>
      <w:r w:rsidR="0040193D">
        <w:rPr>
          <w:rFonts w:ascii="Tenor Sans" w:hAnsi="Tenor Sans"/>
        </w:rPr>
        <w:t>1</w:t>
      </w:r>
      <w:r w:rsidRPr="00B40642">
        <w:rPr>
          <w:rFonts w:ascii="Tenor Sans" w:hAnsi="Tenor Sans"/>
        </w:rPr>
        <w:t>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lastRenderedPageBreak/>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lastRenderedPageBreak/>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011FE8">
        <w:rPr>
          <w:rFonts w:ascii="Tenor Sans" w:hAnsi="Tenor Sans"/>
        </w:rPr>
        <w:t xml:space="preserve">  = 3к10+2+2-15</w:t>
      </w:r>
      <w:r w:rsidR="00BA6885">
        <w:rPr>
          <w:rFonts w:ascii="Tenor Sans" w:hAnsi="Tenor Sans"/>
        </w:rPr>
        <w:t>=3к10-11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lastRenderedPageBreak/>
        <w:t>---</w:t>
      </w:r>
    </w:p>
    <w:p w:rsidR="00BA6885" w:rsidRPr="007F5924" w:rsidRDefault="00BA6885" w:rsidP="00BA6885">
      <w:pPr>
        <w:rPr>
          <w:rFonts w:ascii="Tenor Sans" w:hAnsi="Tenor Sans"/>
        </w:rPr>
      </w:pPr>
      <w:r w:rsidRPr="007F5924">
        <w:rPr>
          <w:rFonts w:ascii="Tenor Sans" w:hAnsi="Tenor Sans"/>
        </w:rPr>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sidR="00760894">
        <w:rPr>
          <w:rFonts w:ascii="Tenor Sans" w:hAnsi="Tenor Sans"/>
        </w:rPr>
        <w:t>1+</w:t>
      </w:r>
      <w:r w:rsidR="006D0C54">
        <w:rPr>
          <w:rFonts w:ascii="Tenor Sans" w:hAnsi="Tenor Sans"/>
        </w:rPr>
        <w:t>МР</w:t>
      </w:r>
      <w:r w:rsidRPr="007F5924">
        <w:rPr>
          <w:rFonts w:ascii="Tenor Sans" w:hAnsi="Tenor Sans"/>
        </w:rPr>
        <w:t>.</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1: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Gothita</w:t>
      </w:r>
      <w:r w:rsidRPr="00136DBB">
        <w:rPr>
          <w:rFonts w:ascii="Tenor Sans" w:hAnsi="Tenor Sans"/>
        </w:rPr>
        <w:t xml:space="preserve"> = </w:t>
      </w:r>
      <w:r w:rsidR="00760894">
        <w:rPr>
          <w:rFonts w:ascii="Tenor Sans" w:hAnsi="Tenor Sans"/>
        </w:rPr>
        <w:t>+3</w:t>
      </w:r>
      <w:r w:rsidRPr="00136DBB">
        <w:rPr>
          <w:rFonts w:ascii="Tenor Sans" w:hAnsi="Tenor Sans"/>
        </w:rPr>
        <w:t xml:space="preserve">. </w:t>
      </w:r>
      <w:r w:rsidR="00136DBB">
        <w:rPr>
          <w:rFonts w:ascii="Tenor Sans" w:hAnsi="Tenor Sans"/>
        </w:rPr>
        <w:t>Реакции</w:t>
      </w:r>
      <w:r w:rsidRPr="00136DBB">
        <w:rPr>
          <w:rFonts w:ascii="Tenor Sans" w:hAnsi="Tenor Sans"/>
        </w:rPr>
        <w:t xml:space="preserve"> = </w:t>
      </w:r>
      <w:r w:rsidR="00136DBB">
        <w:rPr>
          <w:rFonts w:ascii="Tenor Sans" w:hAnsi="Tenor Sans"/>
        </w:rPr>
        <w:t>1+3 = 4</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2: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Onix</w:t>
      </w:r>
      <w:r w:rsidRPr="00136DBB">
        <w:rPr>
          <w:rFonts w:ascii="Tenor Sans" w:hAnsi="Tenor Sans"/>
        </w:rPr>
        <w:t xml:space="preserve"> = </w:t>
      </w:r>
      <w:r w:rsidR="00136DBB">
        <w:rPr>
          <w:rFonts w:ascii="Tenor Sans" w:hAnsi="Tenor Sans"/>
        </w:rPr>
        <w:t>0</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1+0 =1</w:t>
      </w:r>
    </w:p>
    <w:p w:rsidR="00BA6885" w:rsidRPr="00136DBB" w:rsidRDefault="00BA6885" w:rsidP="00BA6885">
      <w:pPr>
        <w:rPr>
          <w:rFonts w:ascii="Tenor Sans" w:hAnsi="Tenor Sans"/>
        </w:rPr>
      </w:pPr>
      <w:r w:rsidRPr="00136DBB">
        <w:rPr>
          <w:rFonts w:ascii="Tenor Sans" w:hAnsi="Tenor Sans"/>
        </w:rPr>
        <w:t>&gt;</w:t>
      </w:r>
      <w:r w:rsidRPr="00BA6885">
        <w:rPr>
          <w:rFonts w:ascii="Tenor Sans" w:hAnsi="Tenor Sans"/>
        </w:rPr>
        <w:t>Пример</w:t>
      </w:r>
      <w:r w:rsidRPr="00136DBB">
        <w:rPr>
          <w:rFonts w:ascii="Tenor Sans" w:hAnsi="Tenor Sans"/>
        </w:rPr>
        <w:t xml:space="preserve"> 3: </w:t>
      </w:r>
      <w:r w:rsidR="00136DBB" w:rsidRPr="00136DBB">
        <w:rPr>
          <w:rFonts w:ascii="Tenor Sans" w:hAnsi="Tenor Sans"/>
        </w:rPr>
        <w:t>МР</w:t>
      </w:r>
      <w:r w:rsidRPr="00136DBB">
        <w:rPr>
          <w:rFonts w:ascii="Tenor Sans" w:hAnsi="Tenor Sans"/>
        </w:rPr>
        <w:t xml:space="preserve"> </w:t>
      </w:r>
      <w:r w:rsidRPr="00BA6885">
        <w:rPr>
          <w:rFonts w:ascii="Tenor Sans" w:hAnsi="Tenor Sans"/>
        </w:rPr>
        <w:t>покемона</w:t>
      </w:r>
      <w:r w:rsidRPr="00136DBB">
        <w:rPr>
          <w:rFonts w:ascii="Tenor Sans" w:hAnsi="Tenor Sans"/>
        </w:rPr>
        <w:t xml:space="preserve"> </w:t>
      </w:r>
      <w:r w:rsidRPr="00BA6885">
        <w:rPr>
          <w:rFonts w:ascii="Tenor Sans" w:hAnsi="Tenor Sans"/>
          <w:lang w:val="en-US"/>
        </w:rPr>
        <w:t>Magmar</w:t>
      </w:r>
      <w:r w:rsidRPr="00136DBB">
        <w:rPr>
          <w:rFonts w:ascii="Tenor Sans" w:hAnsi="Tenor Sans"/>
        </w:rPr>
        <w:t xml:space="preserve"> =</w:t>
      </w:r>
      <w:r w:rsidR="00136DBB">
        <w:rPr>
          <w:rFonts w:ascii="Tenor Sans" w:hAnsi="Tenor Sans"/>
        </w:rPr>
        <w:t>+2</w:t>
      </w:r>
      <w:r w:rsidRPr="00136DBB">
        <w:rPr>
          <w:rFonts w:ascii="Tenor Sans" w:hAnsi="Tenor Sans"/>
        </w:rPr>
        <w:t xml:space="preserve">. </w:t>
      </w:r>
      <w:r w:rsidR="00136DBB" w:rsidRPr="00136DBB">
        <w:rPr>
          <w:rFonts w:ascii="Tenor Sans" w:hAnsi="Tenor Sans"/>
        </w:rPr>
        <w:t xml:space="preserve">Реакции </w:t>
      </w:r>
      <w:r w:rsidRPr="00136DBB">
        <w:rPr>
          <w:rFonts w:ascii="Tenor Sans" w:hAnsi="Tenor Sans"/>
        </w:rPr>
        <w:t xml:space="preserve">= </w:t>
      </w:r>
      <w:r w:rsidR="00136DBB">
        <w:rPr>
          <w:rFonts w:ascii="Tenor Sans" w:hAnsi="Tenor Sans"/>
        </w:rPr>
        <w:t>1+2 = 3</w:t>
      </w:r>
    </w:p>
    <w:p w:rsidR="00BA6885" w:rsidRPr="00040BA9" w:rsidRDefault="00BA6885" w:rsidP="00BA6885">
      <w:pPr>
        <w:rPr>
          <w:rFonts w:ascii="Tenor Sans" w:hAnsi="Tenor Sans"/>
        </w:rPr>
      </w:pPr>
      <w:r w:rsidRPr="00040BA9">
        <w:rPr>
          <w:rFonts w:ascii="Tenor Sans" w:hAnsi="Tenor San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116" w:name="_Toc207419619"/>
      <w:bookmarkStart w:id="117" w:name="_Toc228733618"/>
      <w:r w:rsidRPr="00A569BF">
        <w:rPr>
          <w:rFonts w:ascii="Trajan Pro 3" w:hAnsi="Trajan Pro 3"/>
        </w:rPr>
        <w:lastRenderedPageBreak/>
        <w:t>Приложение 2. Полная таблица атрибутов</w:t>
      </w:r>
      <w:bookmarkEnd w:id="116"/>
      <w:bookmarkEnd w:id="117"/>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14:anchorId="4A713811" wp14:editId="7480C94A">
            <wp:extent cx="5237018" cy="7573535"/>
            <wp:effectExtent l="0" t="0" r="1905"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3">
                      <a:extLst>
                        <a:ext uri="{28A0092B-C50C-407E-A947-70E740481C1C}">
                          <a14:useLocalDpi xmlns:a14="http://schemas.microsoft.com/office/drawing/2010/main" val="0"/>
                        </a:ext>
                      </a:extLst>
                    </a:blip>
                    <a:stretch>
                      <a:fillRect/>
                    </a:stretch>
                  </pic:blipFill>
                  <pic:spPr>
                    <a:xfrm>
                      <a:off x="0" y="0"/>
                      <a:ext cx="5242094" cy="7580876"/>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132890" w:rsidP="007E295B">
      <w:pPr>
        <w:spacing w:line="360" w:lineRule="auto"/>
        <w:rPr>
          <w:rFonts w:ascii="Tenor Sans" w:hAnsi="Tenor Sans"/>
          <w:sz w:val="44"/>
          <w:szCs w:val="44"/>
        </w:rPr>
      </w:pPr>
      <w:r>
        <w:rPr>
          <w:rFonts w:ascii="Tenor Sans" w:hAnsi="Tenor Sans"/>
          <w:noProof/>
          <w:sz w:val="44"/>
          <w:szCs w:val="44"/>
          <w:lang w:eastAsia="ru-RU"/>
        </w:rPr>
        <w:drawing>
          <wp:inline distT="0" distB="0" distL="0" distR="0" wp14:anchorId="0BB70DA1" wp14:editId="089282C7">
            <wp:extent cx="5192804" cy="7849589"/>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4">
                      <a:extLst>
                        <a:ext uri="{28A0092B-C50C-407E-A947-70E740481C1C}">
                          <a14:useLocalDpi xmlns:a14="http://schemas.microsoft.com/office/drawing/2010/main" val="0"/>
                        </a:ext>
                      </a:extLst>
                    </a:blip>
                    <a:stretch>
                      <a:fillRect/>
                    </a:stretch>
                  </pic:blipFill>
                  <pic:spPr>
                    <a:xfrm>
                      <a:off x="0" y="0"/>
                      <a:ext cx="5201944" cy="7863405"/>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132890">
      <w:pPr>
        <w:rPr>
          <w:rFonts w:ascii="Tenor Sans" w:hAnsi="Tenor Sans"/>
          <w:sz w:val="44"/>
          <w:szCs w:val="44"/>
        </w:rPr>
      </w:pPr>
      <w:r>
        <w:rPr>
          <w:rFonts w:ascii="Tenor Sans" w:hAnsi="Tenor Sans"/>
          <w:noProof/>
          <w:sz w:val="44"/>
          <w:szCs w:val="44"/>
          <w:lang w:eastAsia="ru-RU"/>
        </w:rPr>
        <w:drawing>
          <wp:inline distT="0" distB="0" distL="0" distR="0" wp14:anchorId="77AFC2FD" wp14:editId="2CD854AE">
            <wp:extent cx="5118264" cy="7723685"/>
            <wp:effectExtent l="0" t="0" r="635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5">
                      <a:extLst>
                        <a:ext uri="{28A0092B-C50C-407E-A947-70E740481C1C}">
                          <a14:useLocalDpi xmlns:a14="http://schemas.microsoft.com/office/drawing/2010/main" val="0"/>
                        </a:ext>
                      </a:extLst>
                    </a:blip>
                    <a:stretch>
                      <a:fillRect/>
                    </a:stretch>
                  </pic:blipFill>
                  <pic:spPr>
                    <a:xfrm>
                      <a:off x="0" y="0"/>
                      <a:ext cx="5125687" cy="7734887"/>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132890"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14:anchorId="023558ED" wp14:editId="53A13B09">
            <wp:extent cx="2018805" cy="7485788"/>
            <wp:effectExtent l="0" t="0" r="63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6">
                      <a:extLst>
                        <a:ext uri="{28A0092B-C50C-407E-A947-70E740481C1C}">
                          <a14:useLocalDpi xmlns:a14="http://schemas.microsoft.com/office/drawing/2010/main" val="0"/>
                        </a:ext>
                      </a:extLst>
                    </a:blip>
                    <a:stretch>
                      <a:fillRect/>
                    </a:stretch>
                  </pic:blipFill>
                  <pic:spPr>
                    <a:xfrm>
                      <a:off x="0" y="0"/>
                      <a:ext cx="2016984" cy="74790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118" w:name="_Toc207419620"/>
      <w:bookmarkStart w:id="119" w:name="_Toc228733619"/>
      <w:r w:rsidRPr="002963E9">
        <w:rPr>
          <w:rFonts w:ascii="Trajan Pro 3" w:hAnsi="Trajan Pro 3"/>
        </w:rPr>
        <w:lastRenderedPageBreak/>
        <w:t>Приложение 3. Финансы</w:t>
      </w:r>
      <w:bookmarkEnd w:id="118"/>
      <w:bookmarkEnd w:id="119"/>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120" w:name="_Toc207419621"/>
      <w:bookmarkStart w:id="121" w:name="_Toc228733620"/>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120"/>
      <w:bookmarkEnd w:id="121"/>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122" w:name="_Toc207419622"/>
      <w:bookmarkStart w:id="123" w:name="_Toc228733621"/>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122"/>
      <w:bookmarkEnd w:id="123"/>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775B7">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00E775B7">
              <w:rPr>
                <w:rFonts w:ascii="Tenor Sans" w:eastAsia="Tenor Sans" w:hAnsi="Tenor Sans" w:cs="Tenor Sans"/>
                <w:lang w:eastAsia="zh-CN"/>
              </w:rPr>
              <w:t>+1к10 за каждые</w:t>
            </w:r>
            <w:r w:rsidRPr="00EC0290">
              <w:rPr>
                <w:rFonts w:ascii="Tenor Sans" w:eastAsia="Tenor Sans" w:hAnsi="Tenor Sans" w:cs="Tenor Sans"/>
                <w:lang w:eastAsia="zh-CN"/>
              </w:rPr>
              <w:t xml:space="preserve"> </w:t>
            </w:r>
            <w:r w:rsidR="00E775B7">
              <w:rPr>
                <w:rFonts w:ascii="Tenor Sans" w:eastAsia="Tenor Sans" w:hAnsi="Tenor Sans" w:cs="Tenor Sans"/>
                <w:lang w:eastAsia="zh-CN"/>
              </w:rPr>
              <w:t>5 уровней</w:t>
            </w:r>
            <w:r w:rsidRPr="00EC0290">
              <w:rPr>
                <w:rFonts w:ascii="Tenor Sans" w:eastAsia="Tenor Sans" w:hAnsi="Tenor Sans" w:cs="Tenor Sans"/>
                <w:lang w:eastAsia="zh-CN"/>
              </w:rPr>
              <w:t xml:space="preserve"> разницы покемона тренера и дикого покемона (че</w:t>
            </w:r>
            <w:bookmarkStart w:id="124" w:name="_GoBack"/>
            <w:bookmarkEnd w:id="124"/>
            <w:r w:rsidRPr="00EC0290">
              <w:rPr>
                <w:rFonts w:ascii="Tenor Sans" w:eastAsia="Tenor Sans" w:hAnsi="Tenor Sans" w:cs="Tenor Sans"/>
                <w:lang w:eastAsia="zh-CN"/>
              </w:rPr>
              <w:t>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7"/>
      <w:footerReference w:type="default" r:id="rId168"/>
      <w:headerReference w:type="first" r:id="rId169"/>
      <w:footerReference w:type="firs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AAF" w:rsidRDefault="007A2AAF" w:rsidP="005271C0">
      <w:pPr>
        <w:spacing w:after="0" w:line="240" w:lineRule="auto"/>
      </w:pPr>
      <w:r>
        <w:separator/>
      </w:r>
    </w:p>
  </w:endnote>
  <w:endnote w:type="continuationSeparator" w:id="0">
    <w:p w:rsidR="007A2AAF" w:rsidRDefault="007A2AAF"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00000203" w:usb1="00000000" w:usb2="00000000" w:usb3="00000000" w:csb0="00000005"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0F45E4" w:rsidRPr="00965FAE" w:rsidRDefault="000F45E4">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E775B7">
          <w:rPr>
            <w:rFonts w:ascii="Neuropol" w:hAnsi="Neuropol"/>
            <w:noProof/>
          </w:rPr>
          <w:t>94</w:t>
        </w:r>
        <w:r w:rsidRPr="00965FAE">
          <w:rPr>
            <w:rFonts w:ascii="Neuropol" w:hAnsi="Neuropol"/>
          </w:rPr>
          <w:fldChar w:fldCharType="end"/>
        </w:r>
      </w:p>
    </w:sdtContent>
  </w:sdt>
  <w:p w:rsidR="000F45E4" w:rsidRPr="00567BF0" w:rsidRDefault="000F45E4"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5E4" w:rsidRDefault="000F45E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AAF" w:rsidRDefault="007A2AAF" w:rsidP="005271C0">
      <w:pPr>
        <w:spacing w:after="0" w:line="240" w:lineRule="auto"/>
      </w:pPr>
      <w:r>
        <w:separator/>
      </w:r>
    </w:p>
  </w:footnote>
  <w:footnote w:type="continuationSeparator" w:id="0">
    <w:p w:rsidR="007A2AAF" w:rsidRDefault="007A2AAF"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5E4" w:rsidRDefault="000F45E4">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45E4" w:rsidRDefault="000F45E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1FE8"/>
    <w:rsid w:val="000158BD"/>
    <w:rsid w:val="000159A0"/>
    <w:rsid w:val="00020280"/>
    <w:rsid w:val="000213FE"/>
    <w:rsid w:val="00024209"/>
    <w:rsid w:val="0002526B"/>
    <w:rsid w:val="000269CE"/>
    <w:rsid w:val="000302C2"/>
    <w:rsid w:val="00030699"/>
    <w:rsid w:val="00030903"/>
    <w:rsid w:val="0003205F"/>
    <w:rsid w:val="00036AAA"/>
    <w:rsid w:val="00037DD1"/>
    <w:rsid w:val="00040BA9"/>
    <w:rsid w:val="00045216"/>
    <w:rsid w:val="0004647C"/>
    <w:rsid w:val="00046D57"/>
    <w:rsid w:val="00047510"/>
    <w:rsid w:val="00051839"/>
    <w:rsid w:val="00051C1E"/>
    <w:rsid w:val="00056497"/>
    <w:rsid w:val="00060857"/>
    <w:rsid w:val="000617C0"/>
    <w:rsid w:val="000653D4"/>
    <w:rsid w:val="000666B0"/>
    <w:rsid w:val="00072C07"/>
    <w:rsid w:val="00073A94"/>
    <w:rsid w:val="0007409B"/>
    <w:rsid w:val="00074262"/>
    <w:rsid w:val="000743AE"/>
    <w:rsid w:val="00074EB4"/>
    <w:rsid w:val="000815B1"/>
    <w:rsid w:val="00082242"/>
    <w:rsid w:val="00082D5D"/>
    <w:rsid w:val="000839C2"/>
    <w:rsid w:val="00087C46"/>
    <w:rsid w:val="00091674"/>
    <w:rsid w:val="000948C2"/>
    <w:rsid w:val="00094FA8"/>
    <w:rsid w:val="00095CD0"/>
    <w:rsid w:val="00097A4D"/>
    <w:rsid w:val="000A1431"/>
    <w:rsid w:val="000A1DF3"/>
    <w:rsid w:val="000A2697"/>
    <w:rsid w:val="000A763F"/>
    <w:rsid w:val="000B08B8"/>
    <w:rsid w:val="000B0F75"/>
    <w:rsid w:val="000B162B"/>
    <w:rsid w:val="000B3797"/>
    <w:rsid w:val="000B564F"/>
    <w:rsid w:val="000B6BCB"/>
    <w:rsid w:val="000B70B8"/>
    <w:rsid w:val="000C00F6"/>
    <w:rsid w:val="000C014F"/>
    <w:rsid w:val="000C1767"/>
    <w:rsid w:val="000C694B"/>
    <w:rsid w:val="000C69A1"/>
    <w:rsid w:val="000C7FE1"/>
    <w:rsid w:val="000D2F9A"/>
    <w:rsid w:val="000D329D"/>
    <w:rsid w:val="000D5D07"/>
    <w:rsid w:val="000D695C"/>
    <w:rsid w:val="000D6966"/>
    <w:rsid w:val="000E21F4"/>
    <w:rsid w:val="000E5358"/>
    <w:rsid w:val="000E7378"/>
    <w:rsid w:val="000E7393"/>
    <w:rsid w:val="000E75C3"/>
    <w:rsid w:val="000F2052"/>
    <w:rsid w:val="000F26B7"/>
    <w:rsid w:val="000F45E4"/>
    <w:rsid w:val="000F5DE7"/>
    <w:rsid w:val="00100773"/>
    <w:rsid w:val="001012BA"/>
    <w:rsid w:val="00101505"/>
    <w:rsid w:val="001023DE"/>
    <w:rsid w:val="001025B6"/>
    <w:rsid w:val="00103610"/>
    <w:rsid w:val="0010471E"/>
    <w:rsid w:val="0010559D"/>
    <w:rsid w:val="0010702C"/>
    <w:rsid w:val="00111EA5"/>
    <w:rsid w:val="00112A4E"/>
    <w:rsid w:val="001201F1"/>
    <w:rsid w:val="00122DDF"/>
    <w:rsid w:val="001248ED"/>
    <w:rsid w:val="00132890"/>
    <w:rsid w:val="0013427A"/>
    <w:rsid w:val="00136017"/>
    <w:rsid w:val="00136DBB"/>
    <w:rsid w:val="00140283"/>
    <w:rsid w:val="00141FC1"/>
    <w:rsid w:val="00142336"/>
    <w:rsid w:val="001430D6"/>
    <w:rsid w:val="00145ACE"/>
    <w:rsid w:val="00146636"/>
    <w:rsid w:val="001508DB"/>
    <w:rsid w:val="00151589"/>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B50C6"/>
    <w:rsid w:val="001C331A"/>
    <w:rsid w:val="001D01C0"/>
    <w:rsid w:val="001D1F87"/>
    <w:rsid w:val="001D3A1F"/>
    <w:rsid w:val="001D4B76"/>
    <w:rsid w:val="001D4C68"/>
    <w:rsid w:val="001D559E"/>
    <w:rsid w:val="001E72CA"/>
    <w:rsid w:val="001E742A"/>
    <w:rsid w:val="001F181B"/>
    <w:rsid w:val="001F4E5D"/>
    <w:rsid w:val="001F54F6"/>
    <w:rsid w:val="00201C6E"/>
    <w:rsid w:val="0020217F"/>
    <w:rsid w:val="00204E36"/>
    <w:rsid w:val="00206843"/>
    <w:rsid w:val="002078E8"/>
    <w:rsid w:val="00221F84"/>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51EF"/>
    <w:rsid w:val="00275CA3"/>
    <w:rsid w:val="00276A53"/>
    <w:rsid w:val="00281FE4"/>
    <w:rsid w:val="002841D9"/>
    <w:rsid w:val="002844BD"/>
    <w:rsid w:val="0028466F"/>
    <w:rsid w:val="0028725F"/>
    <w:rsid w:val="00287741"/>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0B93"/>
    <w:rsid w:val="002F3AB1"/>
    <w:rsid w:val="002F4A63"/>
    <w:rsid w:val="002F4D5F"/>
    <w:rsid w:val="002F6240"/>
    <w:rsid w:val="002F683A"/>
    <w:rsid w:val="002F7091"/>
    <w:rsid w:val="002F729A"/>
    <w:rsid w:val="00302F4F"/>
    <w:rsid w:val="003066F8"/>
    <w:rsid w:val="0030795F"/>
    <w:rsid w:val="00311E1E"/>
    <w:rsid w:val="003129EE"/>
    <w:rsid w:val="00312C33"/>
    <w:rsid w:val="00315419"/>
    <w:rsid w:val="003161D1"/>
    <w:rsid w:val="0031764D"/>
    <w:rsid w:val="003222C5"/>
    <w:rsid w:val="003228F8"/>
    <w:rsid w:val="00323623"/>
    <w:rsid w:val="00323A72"/>
    <w:rsid w:val="00323D14"/>
    <w:rsid w:val="00324BEA"/>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08BD"/>
    <w:rsid w:val="003D1364"/>
    <w:rsid w:val="003D1FC1"/>
    <w:rsid w:val="003E0B56"/>
    <w:rsid w:val="003E1B8E"/>
    <w:rsid w:val="003E2887"/>
    <w:rsid w:val="003E3C83"/>
    <w:rsid w:val="003E5893"/>
    <w:rsid w:val="003E78B8"/>
    <w:rsid w:val="003F239B"/>
    <w:rsid w:val="003F28E3"/>
    <w:rsid w:val="003F484B"/>
    <w:rsid w:val="003F4B35"/>
    <w:rsid w:val="003F6118"/>
    <w:rsid w:val="003F7D47"/>
    <w:rsid w:val="003F7F53"/>
    <w:rsid w:val="00400E82"/>
    <w:rsid w:val="004011C2"/>
    <w:rsid w:val="0040193D"/>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1361"/>
    <w:rsid w:val="004441D5"/>
    <w:rsid w:val="00444DA2"/>
    <w:rsid w:val="004512A6"/>
    <w:rsid w:val="00453D4A"/>
    <w:rsid w:val="00456770"/>
    <w:rsid w:val="00457A6E"/>
    <w:rsid w:val="00457DAE"/>
    <w:rsid w:val="00462857"/>
    <w:rsid w:val="00464B79"/>
    <w:rsid w:val="00467025"/>
    <w:rsid w:val="00467406"/>
    <w:rsid w:val="00467B4D"/>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94803"/>
    <w:rsid w:val="004A242D"/>
    <w:rsid w:val="004B0687"/>
    <w:rsid w:val="004B391D"/>
    <w:rsid w:val="004B7251"/>
    <w:rsid w:val="004C0595"/>
    <w:rsid w:val="004C52AF"/>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2822"/>
    <w:rsid w:val="004F3EB5"/>
    <w:rsid w:val="004F49AE"/>
    <w:rsid w:val="004F63CF"/>
    <w:rsid w:val="004F6CA4"/>
    <w:rsid w:val="0050038E"/>
    <w:rsid w:val="005048FA"/>
    <w:rsid w:val="005049CE"/>
    <w:rsid w:val="00505C83"/>
    <w:rsid w:val="00506AE3"/>
    <w:rsid w:val="00510F57"/>
    <w:rsid w:val="00511783"/>
    <w:rsid w:val="0051269F"/>
    <w:rsid w:val="00513414"/>
    <w:rsid w:val="0051725E"/>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23F8"/>
    <w:rsid w:val="00595121"/>
    <w:rsid w:val="00595773"/>
    <w:rsid w:val="00595C7B"/>
    <w:rsid w:val="005960D3"/>
    <w:rsid w:val="00597889"/>
    <w:rsid w:val="005A10D1"/>
    <w:rsid w:val="005A156F"/>
    <w:rsid w:val="005A4B63"/>
    <w:rsid w:val="005A6AF4"/>
    <w:rsid w:val="005A7310"/>
    <w:rsid w:val="005B094A"/>
    <w:rsid w:val="005B3733"/>
    <w:rsid w:val="005B439F"/>
    <w:rsid w:val="005B5074"/>
    <w:rsid w:val="005D230D"/>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2A8D"/>
    <w:rsid w:val="00616E77"/>
    <w:rsid w:val="00625C6F"/>
    <w:rsid w:val="006264EB"/>
    <w:rsid w:val="00630544"/>
    <w:rsid w:val="00630F97"/>
    <w:rsid w:val="00640E1C"/>
    <w:rsid w:val="00645343"/>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C54"/>
    <w:rsid w:val="006D0FEE"/>
    <w:rsid w:val="006D2AB8"/>
    <w:rsid w:val="006D5A0C"/>
    <w:rsid w:val="006D7AF1"/>
    <w:rsid w:val="006E229F"/>
    <w:rsid w:val="006E293E"/>
    <w:rsid w:val="006E4384"/>
    <w:rsid w:val="006E6695"/>
    <w:rsid w:val="006F2EC9"/>
    <w:rsid w:val="006F32F3"/>
    <w:rsid w:val="006F4FB6"/>
    <w:rsid w:val="006F7015"/>
    <w:rsid w:val="007010CB"/>
    <w:rsid w:val="0070231A"/>
    <w:rsid w:val="007031C1"/>
    <w:rsid w:val="007065F0"/>
    <w:rsid w:val="007067C2"/>
    <w:rsid w:val="00707536"/>
    <w:rsid w:val="00711353"/>
    <w:rsid w:val="00711C2C"/>
    <w:rsid w:val="007122D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55A26"/>
    <w:rsid w:val="00760894"/>
    <w:rsid w:val="00764E09"/>
    <w:rsid w:val="007656F4"/>
    <w:rsid w:val="007702D2"/>
    <w:rsid w:val="007718FC"/>
    <w:rsid w:val="0077211A"/>
    <w:rsid w:val="0077249B"/>
    <w:rsid w:val="00772A4D"/>
    <w:rsid w:val="0077494C"/>
    <w:rsid w:val="007768E2"/>
    <w:rsid w:val="007815DE"/>
    <w:rsid w:val="0078618A"/>
    <w:rsid w:val="00790425"/>
    <w:rsid w:val="00793628"/>
    <w:rsid w:val="00793D52"/>
    <w:rsid w:val="007A2AAF"/>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2ECA"/>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08C3"/>
    <w:rsid w:val="00853E46"/>
    <w:rsid w:val="0085496B"/>
    <w:rsid w:val="008611E9"/>
    <w:rsid w:val="00862282"/>
    <w:rsid w:val="0086358C"/>
    <w:rsid w:val="00864F1D"/>
    <w:rsid w:val="00866893"/>
    <w:rsid w:val="0087005E"/>
    <w:rsid w:val="0087075B"/>
    <w:rsid w:val="008715A4"/>
    <w:rsid w:val="00877D0A"/>
    <w:rsid w:val="00877F7A"/>
    <w:rsid w:val="008818FC"/>
    <w:rsid w:val="00882684"/>
    <w:rsid w:val="00882A89"/>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0B67"/>
    <w:rsid w:val="008C2446"/>
    <w:rsid w:val="008C25C5"/>
    <w:rsid w:val="008C30D3"/>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02BF"/>
    <w:rsid w:val="00921F43"/>
    <w:rsid w:val="009244CE"/>
    <w:rsid w:val="009263D9"/>
    <w:rsid w:val="009279C4"/>
    <w:rsid w:val="00932369"/>
    <w:rsid w:val="00935E77"/>
    <w:rsid w:val="009440E3"/>
    <w:rsid w:val="00944109"/>
    <w:rsid w:val="0095110E"/>
    <w:rsid w:val="009515F0"/>
    <w:rsid w:val="00961685"/>
    <w:rsid w:val="009627E1"/>
    <w:rsid w:val="009642D5"/>
    <w:rsid w:val="00965FAE"/>
    <w:rsid w:val="009700F7"/>
    <w:rsid w:val="009702CE"/>
    <w:rsid w:val="0097151D"/>
    <w:rsid w:val="00972DD0"/>
    <w:rsid w:val="00974691"/>
    <w:rsid w:val="009828C8"/>
    <w:rsid w:val="00987402"/>
    <w:rsid w:val="009901AE"/>
    <w:rsid w:val="009938C6"/>
    <w:rsid w:val="00995839"/>
    <w:rsid w:val="009A3978"/>
    <w:rsid w:val="009A5EDB"/>
    <w:rsid w:val="009A684B"/>
    <w:rsid w:val="009B291C"/>
    <w:rsid w:val="009B3A06"/>
    <w:rsid w:val="009B7CF5"/>
    <w:rsid w:val="009C0A47"/>
    <w:rsid w:val="009C138C"/>
    <w:rsid w:val="009C19B9"/>
    <w:rsid w:val="009C1E90"/>
    <w:rsid w:val="009C578A"/>
    <w:rsid w:val="009C706D"/>
    <w:rsid w:val="009D08C9"/>
    <w:rsid w:val="009D0972"/>
    <w:rsid w:val="009D296D"/>
    <w:rsid w:val="009D410D"/>
    <w:rsid w:val="009D4AB4"/>
    <w:rsid w:val="009D7728"/>
    <w:rsid w:val="009E011B"/>
    <w:rsid w:val="009E0D65"/>
    <w:rsid w:val="009E0EDB"/>
    <w:rsid w:val="009E29A6"/>
    <w:rsid w:val="009E528E"/>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36962"/>
    <w:rsid w:val="00A44C4F"/>
    <w:rsid w:val="00A44F67"/>
    <w:rsid w:val="00A4517B"/>
    <w:rsid w:val="00A455AD"/>
    <w:rsid w:val="00A477E1"/>
    <w:rsid w:val="00A4788A"/>
    <w:rsid w:val="00A545B8"/>
    <w:rsid w:val="00A569BF"/>
    <w:rsid w:val="00A57814"/>
    <w:rsid w:val="00A622C4"/>
    <w:rsid w:val="00A63B47"/>
    <w:rsid w:val="00A65EF8"/>
    <w:rsid w:val="00A662AE"/>
    <w:rsid w:val="00A66494"/>
    <w:rsid w:val="00A70A3D"/>
    <w:rsid w:val="00A70E13"/>
    <w:rsid w:val="00A71CE2"/>
    <w:rsid w:val="00A725EE"/>
    <w:rsid w:val="00A73DB2"/>
    <w:rsid w:val="00A7621F"/>
    <w:rsid w:val="00A779D9"/>
    <w:rsid w:val="00A80E1B"/>
    <w:rsid w:val="00A85728"/>
    <w:rsid w:val="00A860C5"/>
    <w:rsid w:val="00A87C6D"/>
    <w:rsid w:val="00A91862"/>
    <w:rsid w:val="00A95BA1"/>
    <w:rsid w:val="00A95C51"/>
    <w:rsid w:val="00A965D4"/>
    <w:rsid w:val="00A97569"/>
    <w:rsid w:val="00A979F7"/>
    <w:rsid w:val="00AA0EA8"/>
    <w:rsid w:val="00AA1792"/>
    <w:rsid w:val="00AA2C57"/>
    <w:rsid w:val="00AA41C5"/>
    <w:rsid w:val="00AA56B9"/>
    <w:rsid w:val="00AA7C8A"/>
    <w:rsid w:val="00AB3E8A"/>
    <w:rsid w:val="00AB49B0"/>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D7620"/>
    <w:rsid w:val="00AE2F9A"/>
    <w:rsid w:val="00AE5455"/>
    <w:rsid w:val="00AF0699"/>
    <w:rsid w:val="00AF18B7"/>
    <w:rsid w:val="00AF2CD6"/>
    <w:rsid w:val="00AF3276"/>
    <w:rsid w:val="00AF4775"/>
    <w:rsid w:val="00AF64A3"/>
    <w:rsid w:val="00AF6AB6"/>
    <w:rsid w:val="00AF71FA"/>
    <w:rsid w:val="00B00506"/>
    <w:rsid w:val="00B021C5"/>
    <w:rsid w:val="00B05D58"/>
    <w:rsid w:val="00B07AF8"/>
    <w:rsid w:val="00B101E4"/>
    <w:rsid w:val="00B110A5"/>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1A27"/>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D74F0"/>
    <w:rsid w:val="00BE2264"/>
    <w:rsid w:val="00BE2C92"/>
    <w:rsid w:val="00BE4453"/>
    <w:rsid w:val="00BE4A77"/>
    <w:rsid w:val="00BF07C4"/>
    <w:rsid w:val="00BF0D96"/>
    <w:rsid w:val="00BF263F"/>
    <w:rsid w:val="00BF2CCE"/>
    <w:rsid w:val="00BF326A"/>
    <w:rsid w:val="00BF530B"/>
    <w:rsid w:val="00BF5BB8"/>
    <w:rsid w:val="00BF7431"/>
    <w:rsid w:val="00BF7B6A"/>
    <w:rsid w:val="00BF7CBF"/>
    <w:rsid w:val="00C06479"/>
    <w:rsid w:val="00C07BB2"/>
    <w:rsid w:val="00C07BE0"/>
    <w:rsid w:val="00C10215"/>
    <w:rsid w:val="00C10F01"/>
    <w:rsid w:val="00C126D5"/>
    <w:rsid w:val="00C127EF"/>
    <w:rsid w:val="00C12E93"/>
    <w:rsid w:val="00C144EB"/>
    <w:rsid w:val="00C16057"/>
    <w:rsid w:val="00C17B2A"/>
    <w:rsid w:val="00C2077A"/>
    <w:rsid w:val="00C22429"/>
    <w:rsid w:val="00C22D2D"/>
    <w:rsid w:val="00C249CF"/>
    <w:rsid w:val="00C255BF"/>
    <w:rsid w:val="00C258B6"/>
    <w:rsid w:val="00C26812"/>
    <w:rsid w:val="00C32620"/>
    <w:rsid w:val="00C345BF"/>
    <w:rsid w:val="00C35AF1"/>
    <w:rsid w:val="00C43D87"/>
    <w:rsid w:val="00C462A0"/>
    <w:rsid w:val="00C51766"/>
    <w:rsid w:val="00C52BDD"/>
    <w:rsid w:val="00C54BAE"/>
    <w:rsid w:val="00C566E9"/>
    <w:rsid w:val="00C617AF"/>
    <w:rsid w:val="00C6189A"/>
    <w:rsid w:val="00C61A30"/>
    <w:rsid w:val="00C656D2"/>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62AA"/>
    <w:rsid w:val="00CC7EE4"/>
    <w:rsid w:val="00CD1AE1"/>
    <w:rsid w:val="00CD248E"/>
    <w:rsid w:val="00CD6FFB"/>
    <w:rsid w:val="00CE0DB4"/>
    <w:rsid w:val="00CE2445"/>
    <w:rsid w:val="00CE4963"/>
    <w:rsid w:val="00CF024A"/>
    <w:rsid w:val="00CF1BB0"/>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268B"/>
    <w:rsid w:val="00D3331F"/>
    <w:rsid w:val="00D33474"/>
    <w:rsid w:val="00D35A60"/>
    <w:rsid w:val="00D36AD9"/>
    <w:rsid w:val="00D40344"/>
    <w:rsid w:val="00D418F6"/>
    <w:rsid w:val="00D424B8"/>
    <w:rsid w:val="00D446D0"/>
    <w:rsid w:val="00D46BE2"/>
    <w:rsid w:val="00D53312"/>
    <w:rsid w:val="00D5348D"/>
    <w:rsid w:val="00D538CD"/>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6803"/>
    <w:rsid w:val="00D87EE5"/>
    <w:rsid w:val="00D914A3"/>
    <w:rsid w:val="00D927AD"/>
    <w:rsid w:val="00D93569"/>
    <w:rsid w:val="00D9656F"/>
    <w:rsid w:val="00DA0792"/>
    <w:rsid w:val="00DA1464"/>
    <w:rsid w:val="00DA419A"/>
    <w:rsid w:val="00DA4EBA"/>
    <w:rsid w:val="00DB1538"/>
    <w:rsid w:val="00DB3BB7"/>
    <w:rsid w:val="00DB7172"/>
    <w:rsid w:val="00DB7419"/>
    <w:rsid w:val="00DC4981"/>
    <w:rsid w:val="00DC513E"/>
    <w:rsid w:val="00DC5985"/>
    <w:rsid w:val="00DC78A4"/>
    <w:rsid w:val="00DD1689"/>
    <w:rsid w:val="00DD2EE6"/>
    <w:rsid w:val="00DE093C"/>
    <w:rsid w:val="00DE10CA"/>
    <w:rsid w:val="00DE17D2"/>
    <w:rsid w:val="00DE1EA5"/>
    <w:rsid w:val="00DE302C"/>
    <w:rsid w:val="00DE3495"/>
    <w:rsid w:val="00DE62AD"/>
    <w:rsid w:val="00DF5AB8"/>
    <w:rsid w:val="00DF70CB"/>
    <w:rsid w:val="00E0317B"/>
    <w:rsid w:val="00E039BC"/>
    <w:rsid w:val="00E04209"/>
    <w:rsid w:val="00E05BFD"/>
    <w:rsid w:val="00E06E94"/>
    <w:rsid w:val="00E13A9E"/>
    <w:rsid w:val="00E14453"/>
    <w:rsid w:val="00E1740E"/>
    <w:rsid w:val="00E23E6D"/>
    <w:rsid w:val="00E30278"/>
    <w:rsid w:val="00E3055A"/>
    <w:rsid w:val="00E31181"/>
    <w:rsid w:val="00E31CDF"/>
    <w:rsid w:val="00E37CFE"/>
    <w:rsid w:val="00E40C14"/>
    <w:rsid w:val="00E41A18"/>
    <w:rsid w:val="00E42375"/>
    <w:rsid w:val="00E42A6F"/>
    <w:rsid w:val="00E43317"/>
    <w:rsid w:val="00E444A1"/>
    <w:rsid w:val="00E45114"/>
    <w:rsid w:val="00E46A4F"/>
    <w:rsid w:val="00E50C72"/>
    <w:rsid w:val="00E515ED"/>
    <w:rsid w:val="00E57673"/>
    <w:rsid w:val="00E60A64"/>
    <w:rsid w:val="00E61E18"/>
    <w:rsid w:val="00E61F06"/>
    <w:rsid w:val="00E706B9"/>
    <w:rsid w:val="00E70D2E"/>
    <w:rsid w:val="00E71D52"/>
    <w:rsid w:val="00E73CFA"/>
    <w:rsid w:val="00E7755E"/>
    <w:rsid w:val="00E775B7"/>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D6C71"/>
    <w:rsid w:val="00EE117A"/>
    <w:rsid w:val="00EE21FE"/>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17A03"/>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47F31"/>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openxmlformats.org/officeDocument/2006/relationships/diagramColors" Target="diagrams/colors22.xml"/><Relationship Id="rId138" Type="http://schemas.openxmlformats.org/officeDocument/2006/relationships/diagramColors" Target="diagrams/colors23.xml"/><Relationship Id="rId154" Type="http://schemas.openxmlformats.org/officeDocument/2006/relationships/diagramColors" Target="diagrams/colors26.xml"/><Relationship Id="rId159" Type="http://schemas.openxmlformats.org/officeDocument/2006/relationships/diagramQuickStyle" Target="diagrams/quickStyle27.xml"/><Relationship Id="rId170" Type="http://schemas.openxmlformats.org/officeDocument/2006/relationships/footer" Target="footer2.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microsoft.com/office/2007/relationships/diagramDrawing" Target="diagrams/drawing20.xml"/><Relationship Id="rId128" Type="http://schemas.openxmlformats.org/officeDocument/2006/relationships/diagramColors" Target="diagrams/colors21.xml"/><Relationship Id="rId144" Type="http://schemas.microsoft.com/office/2007/relationships/diagramDrawing" Target="diagrams/drawing24.xml"/><Relationship Id="rId149" Type="http://schemas.microsoft.com/office/2007/relationships/diagramDrawing" Target="diagrams/drawing25.xml"/><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openxmlformats.org/officeDocument/2006/relationships/diagramColors" Target="diagrams/colors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image" Target="media/image15.jpg"/><Relationship Id="rId134" Type="http://schemas.microsoft.com/office/2007/relationships/diagramDrawing" Target="diagrams/drawing22.xml"/><Relationship Id="rId139" Type="http://schemas.microsoft.com/office/2007/relationships/diagramDrawing" Target="diagrams/drawing23.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image" Target="media/image17.jpg"/><Relationship Id="rId155" Type="http://schemas.microsoft.com/office/2007/relationships/diagramDrawing" Target="diagrams/drawing26.xml"/><Relationship Id="rId171" Type="http://schemas.openxmlformats.org/officeDocument/2006/relationships/fontTable" Target="fontTable.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image" Target="media/image16.jpg"/><Relationship Id="rId129" Type="http://schemas.microsoft.com/office/2007/relationships/diagramDrawing" Target="diagrams/drawing21.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Data" Target="diagrams/data24.xml"/><Relationship Id="rId145" Type="http://schemas.openxmlformats.org/officeDocument/2006/relationships/diagramData" Target="diagrams/data25.xml"/><Relationship Id="rId161" Type="http://schemas.microsoft.com/office/2007/relationships/diagramDrawing" Target="diagrams/drawing27.xml"/><Relationship Id="rId16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Data" Target="diagrams/data20.xml"/><Relationship Id="rId127" Type="http://schemas.openxmlformats.org/officeDocument/2006/relationships/diagramQuickStyle" Target="diagrams/quickStyle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0.xml"/><Relationship Id="rId130" Type="http://schemas.openxmlformats.org/officeDocument/2006/relationships/diagramData" Target="diagrams/data22.xml"/><Relationship Id="rId135" Type="http://schemas.openxmlformats.org/officeDocument/2006/relationships/diagramData" Target="diagrams/data23.xml"/><Relationship Id="rId143" Type="http://schemas.openxmlformats.org/officeDocument/2006/relationships/diagramColors" Target="diagrams/colors24.xml"/><Relationship Id="rId148" Type="http://schemas.openxmlformats.org/officeDocument/2006/relationships/diagramColors" Target="diagrams/colors25.xml"/><Relationship Id="rId151" Type="http://schemas.openxmlformats.org/officeDocument/2006/relationships/diagramData" Target="diagrams/data26.xml"/><Relationship Id="rId156" Type="http://schemas.openxmlformats.org/officeDocument/2006/relationships/image" Target="media/image18.png"/><Relationship Id="rId164" Type="http://schemas.openxmlformats.org/officeDocument/2006/relationships/image" Target="media/image21.png"/><Relationship Id="rId16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72"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png"/><Relationship Id="rId120" Type="http://schemas.openxmlformats.org/officeDocument/2006/relationships/diagramLayout" Target="diagrams/layout20.xml"/><Relationship Id="rId125" Type="http://schemas.openxmlformats.org/officeDocument/2006/relationships/diagramData" Target="diagrams/data21.xml"/><Relationship Id="rId141" Type="http://schemas.openxmlformats.org/officeDocument/2006/relationships/diagramLayout" Target="diagrams/layout24.xml"/><Relationship Id="rId146" Type="http://schemas.openxmlformats.org/officeDocument/2006/relationships/diagramLayout" Target="diagrams/layout25.xml"/><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jp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Layout" Target="diagrams/layout22.xml"/><Relationship Id="rId136" Type="http://schemas.openxmlformats.org/officeDocument/2006/relationships/diagramLayout" Target="diagrams/layout23.xml"/><Relationship Id="rId157" Type="http://schemas.openxmlformats.org/officeDocument/2006/relationships/diagramData" Target="diagrams/data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Layout" Target="diagrams/layout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Layout" Target="diagrams/layout21.xml"/><Relationship Id="rId147" Type="http://schemas.openxmlformats.org/officeDocument/2006/relationships/diagramQuickStyle" Target="diagrams/quickStyle25.xml"/><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QuickStyle" Target="diagrams/quickStyle20.xml"/><Relationship Id="rId142" Type="http://schemas.openxmlformats.org/officeDocument/2006/relationships/diagramQuickStyle" Target="diagrams/quickStyle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QuickStyle" Target="diagrams/quickStyle23.xml"/><Relationship Id="rId158" Type="http://schemas.openxmlformats.org/officeDocument/2006/relationships/diagramLayout" Target="diagrams/layout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QuickStyle" Target="diagrams/quickStyle22.xml"/><Relationship Id="rId153" Type="http://schemas.openxmlformats.org/officeDocument/2006/relationships/diagramQuickStyle" Target="diagrams/quickStyle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6FA1DF6B-9A08-4423-83B7-5A05BF065E53}" type="presOf" srcId="{2F455520-4B5D-4922-8AF4-4F739AD8274C}" destId="{1F919446-3997-46EB-992A-B5A23B61D24D}" srcOrd="0" destOrd="0" presId="urn:microsoft.com/office/officeart/2008/layout/LinedList"/>
    <dgm:cxn modelId="{B0C746A4-6331-4650-ABE3-87799D314291}" srcId="{5029C597-A281-4F49-90EB-9559BBE53969}" destId="{CB2398F7-3C69-49DB-9B08-BDB8165B1D88}" srcOrd="0" destOrd="0" parTransId="{96DF67C1-B126-4C07-9C68-F2FAF2DCF24A}" sibTransId="{79ACC54F-6DDA-477C-9AAF-FB85D0B93DC4}"/>
    <dgm:cxn modelId="{F411EA1D-6B91-463E-B593-1C0B7681D9D6}" srcId="{5029C597-A281-4F49-90EB-9559BBE53969}" destId="{E644CF09-DFC0-4C16-9CA3-A53F8934136F}" srcOrd="1" destOrd="0" parTransId="{A9C9C301-A91F-497B-BC12-BD4C78B04194}" sibTransId="{B54F007B-7324-4D10-8F71-3607E8FD7E05}"/>
    <dgm:cxn modelId="{A913086E-77BA-4D0B-9B53-34A9F3DFF27F}" type="presOf" srcId="{4D388A96-5613-4DB7-BA17-1A6184F7B032}" destId="{D734D8E6-2EB9-4D7B-BF99-83D29817279B}" srcOrd="0" destOrd="0" presId="urn:microsoft.com/office/officeart/2008/layout/LinedList"/>
    <dgm:cxn modelId="{DB74163D-C88F-43DB-959A-47E4D49A4281}" type="presOf" srcId="{CB2398F7-3C69-49DB-9B08-BDB8165B1D88}" destId="{5E45C553-553D-40A0-917B-6A2EDF9640EC}" srcOrd="0" destOrd="0" presId="urn:microsoft.com/office/officeart/2008/layout/LinedList"/>
    <dgm:cxn modelId="{2FBD145F-61D3-42C5-9D23-2FA4F6BB1BFD}" srcId="{5029C597-A281-4F49-90EB-9559BBE53969}" destId="{4D388A96-5613-4DB7-BA17-1A6184F7B032}" srcOrd="4" destOrd="0" parTransId="{14FE996D-707A-4E7C-A692-7F648E5923B0}" sibTransId="{1539D711-B008-41CE-86F3-536172C4BEC9}"/>
    <dgm:cxn modelId="{33FD8A1A-EE6D-448E-B1F8-27874B31B2EE}" type="presOf" srcId="{4AC9D0BD-6B00-4E3F-BFAC-E60BFCD9F0C4}" destId="{B75D3034-A96C-47A5-8193-A1BE55F3D13E}" srcOrd="0" destOrd="0" presId="urn:microsoft.com/office/officeart/2008/layout/LinedList"/>
    <dgm:cxn modelId="{88C1BBDE-808F-44CD-B4E1-AC1038190BFF}" srcId="{0F1D9468-8693-460D-9CCB-B44B3FAD57D2}" destId="{5029C597-A281-4F49-90EB-9559BBE53969}" srcOrd="0" destOrd="0" parTransId="{6FDA3CD4-B9FF-4341-9C47-0223CD343C3E}" sibTransId="{3C668B2C-CD77-4038-B5FB-12DA8F7CBF5A}"/>
    <dgm:cxn modelId="{9AD05B31-943C-4928-8CAD-C68BFF8CBF9B}" type="presOf" srcId="{5029C597-A281-4F49-90EB-9559BBE53969}" destId="{40728AA0-FC39-4C9F-913D-546F8DB62D28}" srcOrd="0" destOrd="0" presId="urn:microsoft.com/office/officeart/2008/layout/LinedList"/>
    <dgm:cxn modelId="{213ED326-B2DE-433C-B6B6-4FD5565C75FF}" type="presOf" srcId="{0F1D9468-8693-460D-9CCB-B44B3FAD57D2}" destId="{634F2CD3-0F4B-4A73-9E97-2DC21C6C195A}" srcOrd="0" destOrd="0" presId="urn:microsoft.com/office/officeart/2008/layout/LinedList"/>
    <dgm:cxn modelId="{6B008C50-493F-429B-B52C-4E53AA6F57AF}" type="presOf" srcId="{E644CF09-DFC0-4C16-9CA3-A53F8934136F}" destId="{AD0188A8-AC62-4233-A32E-F56B51BF5D83}" srcOrd="0" destOrd="0" presId="urn:microsoft.com/office/officeart/2008/layout/LinedList"/>
    <dgm:cxn modelId="{302264DF-0896-4C5E-84B0-821A131EE5AC}" srcId="{5029C597-A281-4F49-90EB-9559BBE53969}" destId="{4AC9D0BD-6B00-4E3F-BFAC-E60BFCD9F0C4}" srcOrd="3" destOrd="0" parTransId="{9A815F77-BC18-4162-BB39-D83D3DA36B75}" sibTransId="{0477C069-4193-45CA-A4D8-70B9AB428A7F}"/>
    <dgm:cxn modelId="{7C67D720-F7DA-4E4F-97CF-8503B1AB7291}" srcId="{5029C597-A281-4F49-90EB-9559BBE53969}" destId="{2F455520-4B5D-4922-8AF4-4F739AD8274C}" srcOrd="2" destOrd="0" parTransId="{1331907F-A721-4EB7-A631-9A28244E2934}" sibTransId="{800BACEB-ED02-428E-B4F1-B92BF84AFE2B}"/>
    <dgm:cxn modelId="{A3AFECF9-FDC5-4D9B-AE4B-5A998D3386E4}" type="presParOf" srcId="{634F2CD3-0F4B-4A73-9E97-2DC21C6C195A}" destId="{20EADB70-497D-45EC-9442-EEE5A14C5259}" srcOrd="0" destOrd="0" presId="urn:microsoft.com/office/officeart/2008/layout/LinedList"/>
    <dgm:cxn modelId="{AD1B57C1-15CC-4EA7-86D1-92EA3C21579D}" type="presParOf" srcId="{634F2CD3-0F4B-4A73-9E97-2DC21C6C195A}" destId="{6F08676A-5415-4D24-ADEA-C0D93AC32928}" srcOrd="1" destOrd="0" presId="urn:microsoft.com/office/officeart/2008/layout/LinedList"/>
    <dgm:cxn modelId="{42944E3D-8CF2-4401-A4B7-F0F317D43AD1}" type="presParOf" srcId="{6F08676A-5415-4D24-ADEA-C0D93AC32928}" destId="{40728AA0-FC39-4C9F-913D-546F8DB62D28}" srcOrd="0" destOrd="0" presId="urn:microsoft.com/office/officeart/2008/layout/LinedList"/>
    <dgm:cxn modelId="{C7841C83-FD9A-41CA-B6F9-44E7BF4BC761}" type="presParOf" srcId="{6F08676A-5415-4D24-ADEA-C0D93AC32928}" destId="{4CDB72D2-0B00-4E3C-9B0E-3CC65B4CDD4C}" srcOrd="1" destOrd="0" presId="urn:microsoft.com/office/officeart/2008/layout/LinedList"/>
    <dgm:cxn modelId="{9A61E438-F0DF-4013-83BB-ECB3DDA9A966}" type="presParOf" srcId="{4CDB72D2-0B00-4E3C-9B0E-3CC65B4CDD4C}" destId="{B56B1634-F6F1-4A8D-B201-CC01573566DF}" srcOrd="0" destOrd="0" presId="urn:microsoft.com/office/officeart/2008/layout/LinedList"/>
    <dgm:cxn modelId="{9DC9F42A-63A0-4D28-8FDA-0799DA4BDF1D}" type="presParOf" srcId="{4CDB72D2-0B00-4E3C-9B0E-3CC65B4CDD4C}" destId="{6334D758-0C6B-4358-8966-1C41B5393F92}" srcOrd="1" destOrd="0" presId="urn:microsoft.com/office/officeart/2008/layout/LinedList"/>
    <dgm:cxn modelId="{B071AD29-51D2-4FC7-8567-B695DB329031}" type="presParOf" srcId="{6334D758-0C6B-4358-8966-1C41B5393F92}" destId="{DED899FB-239B-4CBB-9D85-8AB15A698BE4}" srcOrd="0" destOrd="0" presId="urn:microsoft.com/office/officeart/2008/layout/LinedList"/>
    <dgm:cxn modelId="{FC079301-D67F-4524-9328-F2167266367B}" type="presParOf" srcId="{6334D758-0C6B-4358-8966-1C41B5393F92}" destId="{5E45C553-553D-40A0-917B-6A2EDF9640EC}" srcOrd="1" destOrd="0" presId="urn:microsoft.com/office/officeart/2008/layout/LinedList"/>
    <dgm:cxn modelId="{80A6E429-B899-4E51-B703-EBADEB46AA32}" type="presParOf" srcId="{6334D758-0C6B-4358-8966-1C41B5393F92}" destId="{9FB5BE91-7B6E-42AA-8D48-69D46F3CED50}" srcOrd="2" destOrd="0" presId="urn:microsoft.com/office/officeart/2008/layout/LinedList"/>
    <dgm:cxn modelId="{8E69C4FE-AEFB-4D4C-8D53-4F56EF1D44A0}" type="presParOf" srcId="{4CDB72D2-0B00-4E3C-9B0E-3CC65B4CDD4C}" destId="{4C39D7FF-A26B-423C-B7E1-CB71BA39FF72}" srcOrd="2" destOrd="0" presId="urn:microsoft.com/office/officeart/2008/layout/LinedList"/>
    <dgm:cxn modelId="{A999CE60-CFC9-41CD-B9DB-ED782BADD2F6}" type="presParOf" srcId="{4CDB72D2-0B00-4E3C-9B0E-3CC65B4CDD4C}" destId="{02F62D6B-139F-4E6C-83A3-4C4498E60721}" srcOrd="3" destOrd="0" presId="urn:microsoft.com/office/officeart/2008/layout/LinedList"/>
    <dgm:cxn modelId="{5BC08019-F55B-4ED9-8393-4DC768D1B68C}" type="presParOf" srcId="{4CDB72D2-0B00-4E3C-9B0E-3CC65B4CDD4C}" destId="{02673DC9-1378-4CB3-BA33-2EB5981B4E21}" srcOrd="4" destOrd="0" presId="urn:microsoft.com/office/officeart/2008/layout/LinedList"/>
    <dgm:cxn modelId="{A9CF7F5A-12D8-4F58-966A-6E676EFCC3A3}" type="presParOf" srcId="{02673DC9-1378-4CB3-BA33-2EB5981B4E21}" destId="{B25AA1A0-1251-43C2-AA47-86FA69589DB7}" srcOrd="0" destOrd="0" presId="urn:microsoft.com/office/officeart/2008/layout/LinedList"/>
    <dgm:cxn modelId="{6F59E69C-85DE-47DE-A06E-1055DFA2ED2F}" type="presParOf" srcId="{02673DC9-1378-4CB3-BA33-2EB5981B4E21}" destId="{AD0188A8-AC62-4233-A32E-F56B51BF5D83}" srcOrd="1" destOrd="0" presId="urn:microsoft.com/office/officeart/2008/layout/LinedList"/>
    <dgm:cxn modelId="{9D088B46-6C59-4FD6-AD4B-19D64047B0E7}" type="presParOf" srcId="{02673DC9-1378-4CB3-BA33-2EB5981B4E21}" destId="{B1D07C7D-EB85-4D27-9F19-A2797591C6C6}" srcOrd="2" destOrd="0" presId="urn:microsoft.com/office/officeart/2008/layout/LinedList"/>
    <dgm:cxn modelId="{C9834B2B-5BC1-4D67-AE00-F7C436BA3C7B}" type="presParOf" srcId="{4CDB72D2-0B00-4E3C-9B0E-3CC65B4CDD4C}" destId="{CB432BF9-A513-49DC-AFF7-8907A0B9E2B2}" srcOrd="5" destOrd="0" presId="urn:microsoft.com/office/officeart/2008/layout/LinedList"/>
    <dgm:cxn modelId="{E2CE54F7-1DA6-4065-9474-37C494FDCE5E}" type="presParOf" srcId="{4CDB72D2-0B00-4E3C-9B0E-3CC65B4CDD4C}" destId="{5E15F527-75E9-4005-88B2-474B9A0456C4}" srcOrd="6" destOrd="0" presId="urn:microsoft.com/office/officeart/2008/layout/LinedList"/>
    <dgm:cxn modelId="{8563DCD4-8225-4AC2-AFF3-532411C8ABA2}" type="presParOf" srcId="{4CDB72D2-0B00-4E3C-9B0E-3CC65B4CDD4C}" destId="{CB056D40-BB0F-49A6-96E1-ED3EFCF50DE7}" srcOrd="7" destOrd="0" presId="urn:microsoft.com/office/officeart/2008/layout/LinedList"/>
    <dgm:cxn modelId="{0F26B1AD-9083-4292-BA75-85E9D9616046}" type="presParOf" srcId="{CB056D40-BB0F-49A6-96E1-ED3EFCF50DE7}" destId="{753A707F-3023-4DDB-9082-ED49C1108B37}" srcOrd="0" destOrd="0" presId="urn:microsoft.com/office/officeart/2008/layout/LinedList"/>
    <dgm:cxn modelId="{3BA56491-07F3-4204-AAAE-4CCF3573F761}" type="presParOf" srcId="{CB056D40-BB0F-49A6-96E1-ED3EFCF50DE7}" destId="{1F919446-3997-46EB-992A-B5A23B61D24D}" srcOrd="1" destOrd="0" presId="urn:microsoft.com/office/officeart/2008/layout/LinedList"/>
    <dgm:cxn modelId="{991D0DDD-88AC-4497-B301-93705FED53F3}" type="presParOf" srcId="{CB056D40-BB0F-49A6-96E1-ED3EFCF50DE7}" destId="{4E941485-C48C-47B2-BEB8-8C51DB31848D}" srcOrd="2" destOrd="0" presId="urn:microsoft.com/office/officeart/2008/layout/LinedList"/>
    <dgm:cxn modelId="{38281905-5DFA-4A06-BEAB-F184480BBC87}" type="presParOf" srcId="{4CDB72D2-0B00-4E3C-9B0E-3CC65B4CDD4C}" destId="{FCCFD7CE-00F9-471A-B907-8A5213A930C9}" srcOrd="8" destOrd="0" presId="urn:microsoft.com/office/officeart/2008/layout/LinedList"/>
    <dgm:cxn modelId="{78C59C40-C2BD-458E-A7F5-4822CFB61DA6}" type="presParOf" srcId="{4CDB72D2-0B00-4E3C-9B0E-3CC65B4CDD4C}" destId="{3F4DC37C-3406-4C74-A687-5D60C4DACE7F}" srcOrd="9" destOrd="0" presId="urn:microsoft.com/office/officeart/2008/layout/LinedList"/>
    <dgm:cxn modelId="{6106E7FD-7CB6-4BF1-AE6B-63F00DB85453}" type="presParOf" srcId="{4CDB72D2-0B00-4E3C-9B0E-3CC65B4CDD4C}" destId="{2D974803-C100-47AB-88F3-0FA6A161DD62}" srcOrd="10" destOrd="0" presId="urn:microsoft.com/office/officeart/2008/layout/LinedList"/>
    <dgm:cxn modelId="{6E735793-2F32-4D73-BDD9-2E616B0A01AB}" type="presParOf" srcId="{2D974803-C100-47AB-88F3-0FA6A161DD62}" destId="{7DE74EC2-AC7A-4E0A-9A42-704F0BD0C3AD}" srcOrd="0" destOrd="0" presId="urn:microsoft.com/office/officeart/2008/layout/LinedList"/>
    <dgm:cxn modelId="{33802396-7210-483A-865E-AAED6D8E9390}" type="presParOf" srcId="{2D974803-C100-47AB-88F3-0FA6A161DD62}" destId="{B75D3034-A96C-47A5-8193-A1BE55F3D13E}" srcOrd="1" destOrd="0" presId="urn:microsoft.com/office/officeart/2008/layout/LinedList"/>
    <dgm:cxn modelId="{3FEE83C6-B146-41BE-9B57-0E641D214427}" type="presParOf" srcId="{2D974803-C100-47AB-88F3-0FA6A161DD62}" destId="{9DB0A4B5-AA0E-4600-9FC5-9B0EE89F1408}" srcOrd="2" destOrd="0" presId="urn:microsoft.com/office/officeart/2008/layout/LinedList"/>
    <dgm:cxn modelId="{29133AB3-351B-4563-AF7A-A45D2BA3AA6D}" type="presParOf" srcId="{4CDB72D2-0B00-4E3C-9B0E-3CC65B4CDD4C}" destId="{87E56B2B-9381-4C23-9526-9D698C8A34B5}" srcOrd="11" destOrd="0" presId="urn:microsoft.com/office/officeart/2008/layout/LinedList"/>
    <dgm:cxn modelId="{80CBB2D9-BAC1-463C-8C68-382D8BB75A3B}" type="presParOf" srcId="{4CDB72D2-0B00-4E3C-9B0E-3CC65B4CDD4C}" destId="{07CC06A2-08AA-4B8C-96C3-35D1A98B4CB0}" srcOrd="12" destOrd="0" presId="urn:microsoft.com/office/officeart/2008/layout/LinedList"/>
    <dgm:cxn modelId="{764A003A-9A8E-4176-9367-6CBF403CEF29}" type="presParOf" srcId="{4CDB72D2-0B00-4E3C-9B0E-3CC65B4CDD4C}" destId="{44B87A41-E20A-40FA-8C37-2B9A4676AF70}" srcOrd="13" destOrd="0" presId="urn:microsoft.com/office/officeart/2008/layout/LinedList"/>
    <dgm:cxn modelId="{1E12F042-A267-4887-BF52-E7DF2687E684}" type="presParOf" srcId="{44B87A41-E20A-40FA-8C37-2B9A4676AF70}" destId="{04D6C69B-205C-4BC1-A87E-D865BCD9BACA}" srcOrd="0" destOrd="0" presId="urn:microsoft.com/office/officeart/2008/layout/LinedList"/>
    <dgm:cxn modelId="{207799F3-65EB-40C0-8790-901640168B1D}" type="presParOf" srcId="{44B87A41-E20A-40FA-8C37-2B9A4676AF70}" destId="{D734D8E6-2EB9-4D7B-BF99-83D29817279B}" srcOrd="1" destOrd="0" presId="urn:microsoft.com/office/officeart/2008/layout/LinedList"/>
    <dgm:cxn modelId="{0C98F375-296B-4DEC-B240-5F7F4F102528}" type="presParOf" srcId="{44B87A41-E20A-40FA-8C37-2B9A4676AF70}" destId="{59C364DC-3537-44C1-ABD7-AED1B8AF14FA}" srcOrd="2" destOrd="0" presId="urn:microsoft.com/office/officeart/2008/layout/LinedList"/>
    <dgm:cxn modelId="{65A029E3-76EF-4251-9E6F-27584CFB7A24}" type="presParOf" srcId="{4CDB72D2-0B00-4E3C-9B0E-3CC65B4CDD4C}" destId="{54A0A8F4-204E-457A-A345-D29917AF74B8}" srcOrd="14" destOrd="0" presId="urn:microsoft.com/office/officeart/2008/layout/LinedList"/>
    <dgm:cxn modelId="{A9941F4C-2ECA-46D8-A72C-BB93E8CAE7BA}"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BAA4E435-B51C-4E4B-B98C-3A867283DCBE}" srcId="{B5F89568-216F-40AA-8CAA-CF078B921376}" destId="{E53F55F5-653E-4D0B-92C9-0B7989698524}" srcOrd="1" destOrd="0" parTransId="{F2466ED9-BB2A-459E-BDB3-AAF506C51C5A}" sibTransId="{C6C6299D-118E-4E03-8775-E9112396F0ED}"/>
    <dgm:cxn modelId="{3C70DE9C-3B89-4120-AB08-0A04C5020E6D}" srcId="{659DF97E-E0D1-4356-B76A-5A7195F1081E}" destId="{B5F89568-216F-40AA-8CAA-CF078B921376}" srcOrd="0" destOrd="0" parTransId="{9AACEAED-8193-4184-8A31-6BD3738B0DB3}" sibTransId="{08546B47-618E-4125-9BA6-359C31EDBB6F}"/>
    <dgm:cxn modelId="{1B84089E-1223-4622-8596-00BA7D6712FA}" srcId="{B5F89568-216F-40AA-8CAA-CF078B921376}" destId="{012E842C-4D06-4DEC-AB7A-11B4225EFDD8}" srcOrd="0" destOrd="0" parTransId="{643249E0-DCAF-417F-A498-AE2A371676A1}" sibTransId="{F64D27A8-6A65-44CB-B764-067377557C42}"/>
    <dgm:cxn modelId="{4985E81C-3127-4DF5-9995-A2CCCD869106}" type="presOf" srcId="{659DF97E-E0D1-4356-B76A-5A7195F1081E}" destId="{83F2B04B-587B-4638-9441-E97B82850D35}" srcOrd="0" destOrd="0" presId="urn:microsoft.com/office/officeart/2008/layout/LinedList"/>
    <dgm:cxn modelId="{9C38270D-1B2A-4610-98D5-D0D8E20AB00B}" type="presOf" srcId="{012E842C-4D06-4DEC-AB7A-11B4225EFDD8}" destId="{1EB2807B-6B9E-4775-B166-CC99E4ED1C2C}" srcOrd="0" destOrd="0" presId="urn:microsoft.com/office/officeart/2008/layout/LinedList"/>
    <dgm:cxn modelId="{A85FB900-D6EB-40BF-8C24-B72C433E45D1}" type="presOf" srcId="{B5F89568-216F-40AA-8CAA-CF078B921376}" destId="{1027CE06-6827-408A-AE3F-7444573A1AD3}" srcOrd="0" destOrd="0" presId="urn:microsoft.com/office/officeart/2008/layout/LinedList"/>
    <dgm:cxn modelId="{301537C2-04E5-4EAB-8A2D-21369A4E3F39}" type="presOf" srcId="{E53F55F5-653E-4D0B-92C9-0B7989698524}" destId="{F19B0211-A9A3-4674-B6CC-BC898126F89D}" srcOrd="0" destOrd="0" presId="urn:microsoft.com/office/officeart/2008/layout/LinedList"/>
    <dgm:cxn modelId="{5FC32FEF-643D-48B6-B730-5239B96DD985}" type="presParOf" srcId="{83F2B04B-587B-4638-9441-E97B82850D35}" destId="{97BBECB8-5DA7-4DCD-A136-3C9120307C14}" srcOrd="0" destOrd="0" presId="urn:microsoft.com/office/officeart/2008/layout/LinedList"/>
    <dgm:cxn modelId="{CDFC8F0F-5189-4835-B3F5-6B2E2F70114D}" type="presParOf" srcId="{83F2B04B-587B-4638-9441-E97B82850D35}" destId="{61508FF9-CB82-4529-B214-89BBBF51E0C5}" srcOrd="1" destOrd="0" presId="urn:microsoft.com/office/officeart/2008/layout/LinedList"/>
    <dgm:cxn modelId="{DDF6782C-101F-49CA-AC06-DF3AEFC97068}" type="presParOf" srcId="{61508FF9-CB82-4529-B214-89BBBF51E0C5}" destId="{1027CE06-6827-408A-AE3F-7444573A1AD3}" srcOrd="0" destOrd="0" presId="urn:microsoft.com/office/officeart/2008/layout/LinedList"/>
    <dgm:cxn modelId="{7BDF4D89-44BF-4DD5-A4E5-BE4568F2F6F4}" type="presParOf" srcId="{61508FF9-CB82-4529-B214-89BBBF51E0C5}" destId="{BD2F026C-86D8-482F-A73C-A23313412A78}" srcOrd="1" destOrd="0" presId="urn:microsoft.com/office/officeart/2008/layout/LinedList"/>
    <dgm:cxn modelId="{7C6E3920-B937-4FC2-97A0-31117CFB12E9}" type="presParOf" srcId="{BD2F026C-86D8-482F-A73C-A23313412A78}" destId="{FE6F3661-B33A-4411-A134-B6FDDFC3FE3A}" srcOrd="0" destOrd="0" presId="urn:microsoft.com/office/officeart/2008/layout/LinedList"/>
    <dgm:cxn modelId="{2C479346-1FC1-443E-A1E8-D911F7FEFB3C}" type="presParOf" srcId="{BD2F026C-86D8-482F-A73C-A23313412A78}" destId="{61DF01CE-8849-42B6-AC79-EEC1BAB42DCB}" srcOrd="1" destOrd="0" presId="urn:microsoft.com/office/officeart/2008/layout/LinedList"/>
    <dgm:cxn modelId="{295A0F15-9F67-4A99-A44D-E60A98199F95}" type="presParOf" srcId="{61DF01CE-8849-42B6-AC79-EEC1BAB42DCB}" destId="{B9416972-8B47-488E-B9F3-D2DA1F75E3FB}" srcOrd="0" destOrd="0" presId="urn:microsoft.com/office/officeart/2008/layout/LinedList"/>
    <dgm:cxn modelId="{7A961457-361F-4548-A065-EABD87B7F9D2}" type="presParOf" srcId="{61DF01CE-8849-42B6-AC79-EEC1BAB42DCB}" destId="{1EB2807B-6B9E-4775-B166-CC99E4ED1C2C}" srcOrd="1" destOrd="0" presId="urn:microsoft.com/office/officeart/2008/layout/LinedList"/>
    <dgm:cxn modelId="{A35DA0A9-DFCD-4E8D-93A9-FA3EC13B2203}" type="presParOf" srcId="{61DF01CE-8849-42B6-AC79-EEC1BAB42DCB}" destId="{07B24012-2A56-48CF-94C3-97B07E1ED485}" srcOrd="2" destOrd="0" presId="urn:microsoft.com/office/officeart/2008/layout/LinedList"/>
    <dgm:cxn modelId="{F6D30DF7-16E2-4D9B-B9AF-9ECEBA6D283A}" type="presParOf" srcId="{BD2F026C-86D8-482F-A73C-A23313412A78}" destId="{84F341FE-6196-4D4D-87D4-AA16228596C4}" srcOrd="2" destOrd="0" presId="urn:microsoft.com/office/officeart/2008/layout/LinedList"/>
    <dgm:cxn modelId="{42A18C12-86BB-4DF4-987C-3957E7DD6C13}" type="presParOf" srcId="{BD2F026C-86D8-482F-A73C-A23313412A78}" destId="{143D558B-BA15-44C0-BA1A-63D3B4E29F54}" srcOrd="3" destOrd="0" presId="urn:microsoft.com/office/officeart/2008/layout/LinedList"/>
    <dgm:cxn modelId="{27BF7885-A42D-49F3-B1F7-49DAE2CC941D}" type="presParOf" srcId="{BD2F026C-86D8-482F-A73C-A23313412A78}" destId="{1E8BA5AE-5455-4825-8F31-B87D846E47F8}" srcOrd="4" destOrd="0" presId="urn:microsoft.com/office/officeart/2008/layout/LinedList"/>
    <dgm:cxn modelId="{2B849D8E-B22D-465F-93EC-5971B78D2FB6}" type="presParOf" srcId="{1E8BA5AE-5455-4825-8F31-B87D846E47F8}" destId="{C898C1E8-10B4-4B90-A992-2A7E72269648}" srcOrd="0" destOrd="0" presId="urn:microsoft.com/office/officeart/2008/layout/LinedList"/>
    <dgm:cxn modelId="{37B7AFA8-DCF5-4533-AF0D-FB95F3759F52}" type="presParOf" srcId="{1E8BA5AE-5455-4825-8F31-B87D846E47F8}" destId="{F19B0211-A9A3-4674-B6CC-BC898126F89D}" srcOrd="1" destOrd="0" presId="urn:microsoft.com/office/officeart/2008/layout/LinedList"/>
    <dgm:cxn modelId="{C8911959-E94C-4400-828F-5B683E04418F}" type="presParOf" srcId="{1E8BA5AE-5455-4825-8F31-B87D846E47F8}" destId="{097F8793-F873-48FD-8A0C-1EC99CA867C5}" srcOrd="2" destOrd="0" presId="urn:microsoft.com/office/officeart/2008/layout/LinedList"/>
    <dgm:cxn modelId="{17BE5DA9-7CE7-4EDC-B330-87354C01000C}" type="presParOf" srcId="{BD2F026C-86D8-482F-A73C-A23313412A78}" destId="{63637987-A929-4FF4-B782-BB77A952CF3E}" srcOrd="5" destOrd="0" presId="urn:microsoft.com/office/officeart/2008/layout/LinedList"/>
    <dgm:cxn modelId="{2309FBDD-84C7-4A29-87EE-C39097E79F96}"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t>
        <a:bodyPr/>
        <a:lstStyle/>
        <a:p>
          <a:endParaRPr lang="ru-RU"/>
        </a:p>
      </dgm:t>
    </dgm:pt>
    <dgm:pt modelId="{3FD32DEB-1587-4CF2-B398-5E33C02265FC}" type="sibTrans" cxnId="{14E7BABA-93BC-45FC-87F2-92E2A21C5099}">
      <dgm:prSet/>
      <dgm:spPr/>
      <dgm:t>
        <a:bodyPr/>
        <a:lstStyle/>
        <a:p>
          <a:endParaRPr lang="ru-RU"/>
        </a:p>
      </dgm:t>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8C10B828-7EF1-42BC-B657-46E11F83E534}" srcId="{C8B2686C-9212-4107-B830-AA250CD28576}" destId="{B223113B-A307-4EF3-B36B-60A790931EF0}" srcOrd="4" destOrd="0" parTransId="{1484BC59-F7BD-4D40-952E-F6789C0ED80B}" sibTransId="{F3151348-D933-4BBD-BE2A-1EA5B4FE8EE3}"/>
    <dgm:cxn modelId="{79BF8F75-A10B-4E80-A072-F30C9D1F5475}" srcId="{C8B2686C-9212-4107-B830-AA250CD28576}" destId="{98BEFBEA-EB32-41B3-9213-ADEEC34C6388}" srcOrd="3" destOrd="0" parTransId="{1D160CF4-F411-46FB-9DA1-039B97AA57B2}" sibTransId="{E2D41C47-AA2D-4633-BE59-DAEA1206330C}"/>
    <dgm:cxn modelId="{6B47DCFA-4270-4CD9-A367-37A0FC36EF52}" type="presOf" srcId="{352E1682-4479-4E4F-A094-9C955F793C7B}" destId="{4A5440DA-E6D5-4B50-88C2-3D34926611E1}" srcOrd="0" destOrd="0" presId="urn:microsoft.com/office/officeart/2008/layout/LinedList"/>
    <dgm:cxn modelId="{6929CE44-FF47-4ACD-B637-2049CD4309C2}" type="presOf" srcId="{7D6BB226-527C-4E65-9875-30E930A8600D}" destId="{1A21ED6D-FB7D-43AC-9D99-4B715E75DB37}" srcOrd="0" destOrd="0" presId="urn:microsoft.com/office/officeart/2008/layout/LinedList"/>
    <dgm:cxn modelId="{DD47CC10-1D82-4D38-8BB0-0BDF480F1D0F}" type="presOf" srcId="{E10E6A88-1D15-4DF7-8475-1869D5917EAC}" destId="{31297A6A-BDA9-4B64-8299-2ED6F1DA3A95}"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E1CC9EA6-CB72-40FF-B8AF-F759615A12D2}" type="presOf" srcId="{98BEFBEA-EB32-41B3-9213-ADEEC34C6388}" destId="{D30620F5-497E-45F6-9559-49E3CE7B9F60}" srcOrd="0" destOrd="0" presId="urn:microsoft.com/office/officeart/2008/layout/LinedList"/>
    <dgm:cxn modelId="{A2B92A8A-7789-4853-8CF0-6152685A613D}" srcId="{C8B2686C-9212-4107-B830-AA250CD28576}" destId="{E10E6A88-1D15-4DF7-8475-1869D5917EAC}" srcOrd="0" destOrd="0" parTransId="{B2B5D3AF-9CCB-4DEF-8617-3E97EF2AFC89}" sibTransId="{E689F49C-0A3C-4DD4-8AC7-360BAE00FADA}"/>
    <dgm:cxn modelId="{21C96D4E-9EAA-4FCE-A82C-34876E2A45EB}" type="presOf" srcId="{1E12CF6E-98B3-437B-8CFE-964F0E7B6A6F}" destId="{1AFC6F17-A92E-4568-9338-E4097BA02809}" srcOrd="0" destOrd="0" presId="urn:microsoft.com/office/officeart/2008/layout/LinedList"/>
    <dgm:cxn modelId="{1EC61BF4-31C1-46B5-B204-846CDBA942E8}" type="presOf" srcId="{B223113B-A307-4EF3-B36B-60A790931EF0}" destId="{BF9AC9F3-3251-4B29-9AF6-54D87FC99816}" srcOrd="0" destOrd="0" presId="urn:microsoft.com/office/officeart/2008/layout/LinedList"/>
    <dgm:cxn modelId="{B97CA900-2404-4EA4-B73A-12166A8409C1}" srcId="{352E1682-4479-4E4F-A094-9C955F793C7B}" destId="{C8B2686C-9212-4107-B830-AA250CD28576}" srcOrd="0" destOrd="0" parTransId="{F0ACE883-347F-4112-8353-5E31A8824BF8}" sibTransId="{A7CE247E-5269-4E4D-93B0-59D4C5FA463A}"/>
    <dgm:cxn modelId="{3BBB1808-1E67-4E9A-930B-07426DEA7BB6}" srcId="{C8B2686C-9212-4107-B830-AA250CD28576}" destId="{7D6BB226-527C-4E65-9875-30E930A8600D}" srcOrd="1" destOrd="0" parTransId="{9754EA8B-D869-4AFB-9222-9F0EFB561AB2}" sibTransId="{60F937A1-C227-409E-98D7-178F5A510729}"/>
    <dgm:cxn modelId="{CDB3C332-38C8-4380-8396-5255CE64756E}" type="presOf" srcId="{C8B2686C-9212-4107-B830-AA250CD28576}" destId="{8CFAA421-29C9-476F-A4F3-65894F3A1E59}" srcOrd="0" destOrd="0" presId="urn:microsoft.com/office/officeart/2008/layout/LinedList"/>
    <dgm:cxn modelId="{20DBA644-C144-4E55-8E29-460134A24687}" type="presOf" srcId="{16526390-5D29-4720-8A9E-502248327EB5}" destId="{067E6B2B-13EF-442F-BC7E-EFFE6F6229C1}" srcOrd="0" destOrd="0" presId="urn:microsoft.com/office/officeart/2008/layout/LinedList"/>
    <dgm:cxn modelId="{8F9A625A-604A-4D15-B35B-655676157DAD}" srcId="{C8B2686C-9212-4107-B830-AA250CD28576}" destId="{1E12CF6E-98B3-437B-8CFE-964F0E7B6A6F}" srcOrd="2" destOrd="0" parTransId="{72CFB78F-2081-4873-AE98-E7CD88AEFA8C}" sibTransId="{685FD622-2B2F-4253-BE40-C3EB3EE89776}"/>
    <dgm:cxn modelId="{59E917DC-AEF8-4886-B4B3-541BA99005A2}" type="presParOf" srcId="{4A5440DA-E6D5-4B50-88C2-3D34926611E1}" destId="{0BB044C3-A6A1-43CB-A072-C55656442131}" srcOrd="0" destOrd="0" presId="urn:microsoft.com/office/officeart/2008/layout/LinedList"/>
    <dgm:cxn modelId="{4C5D51E3-487F-45AD-A666-272D2F15B148}" type="presParOf" srcId="{4A5440DA-E6D5-4B50-88C2-3D34926611E1}" destId="{C8A21DD4-7E02-4343-BE15-8AE85646A6D8}" srcOrd="1" destOrd="0" presId="urn:microsoft.com/office/officeart/2008/layout/LinedList"/>
    <dgm:cxn modelId="{98769446-C38B-42EF-BBD3-BD18A60CE4D1}" type="presParOf" srcId="{C8A21DD4-7E02-4343-BE15-8AE85646A6D8}" destId="{8CFAA421-29C9-476F-A4F3-65894F3A1E59}" srcOrd="0" destOrd="0" presId="urn:microsoft.com/office/officeart/2008/layout/LinedList"/>
    <dgm:cxn modelId="{8CFA2350-2590-4EC4-8659-E8859C9D7845}" type="presParOf" srcId="{C8A21DD4-7E02-4343-BE15-8AE85646A6D8}" destId="{C3A4113F-9EB4-4A7D-921B-0FFB5248DD57}" srcOrd="1" destOrd="0" presId="urn:microsoft.com/office/officeart/2008/layout/LinedList"/>
    <dgm:cxn modelId="{797EC539-7195-41FD-B1A5-F30E2F1F1249}" type="presParOf" srcId="{C3A4113F-9EB4-4A7D-921B-0FFB5248DD57}" destId="{3860F597-38AC-4134-AB6A-02E44004B2BF}" srcOrd="0" destOrd="0" presId="urn:microsoft.com/office/officeart/2008/layout/LinedList"/>
    <dgm:cxn modelId="{B597F762-81FB-4B1B-9136-70BA0A47F332}" type="presParOf" srcId="{C3A4113F-9EB4-4A7D-921B-0FFB5248DD57}" destId="{287A91DC-E29E-4F83-BDD9-B2B8363652E3}" srcOrd="1" destOrd="0" presId="urn:microsoft.com/office/officeart/2008/layout/LinedList"/>
    <dgm:cxn modelId="{8B75DD71-D40C-4D2A-AE75-4AC31300233F}" type="presParOf" srcId="{287A91DC-E29E-4F83-BDD9-B2B8363652E3}" destId="{76B86617-D9A3-4211-9649-76CDF59893C6}" srcOrd="0" destOrd="0" presId="urn:microsoft.com/office/officeart/2008/layout/LinedList"/>
    <dgm:cxn modelId="{A68BFCDB-E50D-44D0-B1D6-C8CB7C1E55F7}" type="presParOf" srcId="{287A91DC-E29E-4F83-BDD9-B2B8363652E3}" destId="{31297A6A-BDA9-4B64-8299-2ED6F1DA3A95}" srcOrd="1" destOrd="0" presId="urn:microsoft.com/office/officeart/2008/layout/LinedList"/>
    <dgm:cxn modelId="{01BE4033-839C-4A1A-8502-2582BB881CA8}" type="presParOf" srcId="{287A91DC-E29E-4F83-BDD9-B2B8363652E3}" destId="{17801125-E440-47EF-BA96-7AD17DFE735D}" srcOrd="2" destOrd="0" presId="urn:microsoft.com/office/officeart/2008/layout/LinedList"/>
    <dgm:cxn modelId="{91F96760-40F8-4EE5-917F-CB3867313B5F}" type="presParOf" srcId="{C3A4113F-9EB4-4A7D-921B-0FFB5248DD57}" destId="{7AB50178-8A95-4E90-84CD-0D65B9BC4479}" srcOrd="2" destOrd="0" presId="urn:microsoft.com/office/officeart/2008/layout/LinedList"/>
    <dgm:cxn modelId="{F18D77A1-779D-4D53-BEE5-AE33AD9762B3}" type="presParOf" srcId="{C3A4113F-9EB4-4A7D-921B-0FFB5248DD57}" destId="{60565014-2118-4EA3-A7E8-FC050F9D6907}" srcOrd="3" destOrd="0" presId="urn:microsoft.com/office/officeart/2008/layout/LinedList"/>
    <dgm:cxn modelId="{B4497946-43F6-4E79-BF25-C61CB5604AF2}" type="presParOf" srcId="{C3A4113F-9EB4-4A7D-921B-0FFB5248DD57}" destId="{3AB04DDA-1CF9-4B4D-B105-673E8BB6CB4F}" srcOrd="4" destOrd="0" presId="urn:microsoft.com/office/officeart/2008/layout/LinedList"/>
    <dgm:cxn modelId="{1F1DFDAB-E2FF-4064-B85E-C1ADF9EFECC5}" type="presParOf" srcId="{3AB04DDA-1CF9-4B4D-B105-673E8BB6CB4F}" destId="{649CDA6A-BFBD-45F7-9738-2C5205F4EA7D}" srcOrd="0" destOrd="0" presId="urn:microsoft.com/office/officeart/2008/layout/LinedList"/>
    <dgm:cxn modelId="{B30FB583-5A7D-4417-9903-D0832CABB568}" type="presParOf" srcId="{3AB04DDA-1CF9-4B4D-B105-673E8BB6CB4F}" destId="{1A21ED6D-FB7D-43AC-9D99-4B715E75DB37}" srcOrd="1" destOrd="0" presId="urn:microsoft.com/office/officeart/2008/layout/LinedList"/>
    <dgm:cxn modelId="{B144EF3E-95CA-4874-B744-BCF0226E9B77}" type="presParOf" srcId="{3AB04DDA-1CF9-4B4D-B105-673E8BB6CB4F}" destId="{5159148E-93F6-4594-B3F6-E52B967A255D}" srcOrd="2" destOrd="0" presId="urn:microsoft.com/office/officeart/2008/layout/LinedList"/>
    <dgm:cxn modelId="{C3A2DBBA-5EE2-43D5-8D84-2D03395D1D02}" type="presParOf" srcId="{C3A4113F-9EB4-4A7D-921B-0FFB5248DD57}" destId="{B6454925-4FE3-47A6-9F5F-57699C1E2381}" srcOrd="5" destOrd="0" presId="urn:microsoft.com/office/officeart/2008/layout/LinedList"/>
    <dgm:cxn modelId="{151ACEC0-2C97-4CDF-82FC-56787D6743F8}" type="presParOf" srcId="{C3A4113F-9EB4-4A7D-921B-0FFB5248DD57}" destId="{2FFB9765-6153-4380-AE3F-0136ED3466F8}" srcOrd="6" destOrd="0" presId="urn:microsoft.com/office/officeart/2008/layout/LinedList"/>
    <dgm:cxn modelId="{D375F5D1-2E17-4C7D-9813-149212775ECA}" type="presParOf" srcId="{C3A4113F-9EB4-4A7D-921B-0FFB5248DD57}" destId="{FA95CD46-FC29-4A90-844D-6C385EAAD1CE}" srcOrd="7" destOrd="0" presId="urn:microsoft.com/office/officeart/2008/layout/LinedList"/>
    <dgm:cxn modelId="{B4EE002D-F98E-4353-AFC4-4C9326E7924F}" type="presParOf" srcId="{FA95CD46-FC29-4A90-844D-6C385EAAD1CE}" destId="{EF6F0D87-2B98-4BFD-9ADC-DB03E67F2897}" srcOrd="0" destOrd="0" presId="urn:microsoft.com/office/officeart/2008/layout/LinedList"/>
    <dgm:cxn modelId="{E57022B0-8693-4149-925E-66CCE37A153E}" type="presParOf" srcId="{FA95CD46-FC29-4A90-844D-6C385EAAD1CE}" destId="{1AFC6F17-A92E-4568-9338-E4097BA02809}" srcOrd="1" destOrd="0" presId="urn:microsoft.com/office/officeart/2008/layout/LinedList"/>
    <dgm:cxn modelId="{B1E5DF2D-92C6-4624-89E7-A0A23B6880D4}" type="presParOf" srcId="{FA95CD46-FC29-4A90-844D-6C385EAAD1CE}" destId="{D218E183-C2FC-4BC4-BE8D-06E375BF7621}" srcOrd="2" destOrd="0" presId="urn:microsoft.com/office/officeart/2008/layout/LinedList"/>
    <dgm:cxn modelId="{69EE76DD-E7EF-4DC3-A226-27C69731331B}" type="presParOf" srcId="{C3A4113F-9EB4-4A7D-921B-0FFB5248DD57}" destId="{841C1246-FD37-4A3B-A26B-50D292999F6A}" srcOrd="8" destOrd="0" presId="urn:microsoft.com/office/officeart/2008/layout/LinedList"/>
    <dgm:cxn modelId="{F9F781EE-613A-4CCE-88E8-37A6AB9A07DD}" type="presParOf" srcId="{C3A4113F-9EB4-4A7D-921B-0FFB5248DD57}" destId="{26979A2D-8044-412C-9AB9-2CC3B4F509CE}" srcOrd="9" destOrd="0" presId="urn:microsoft.com/office/officeart/2008/layout/LinedList"/>
    <dgm:cxn modelId="{1A04A757-7106-425B-9942-997AF1752DF3}" type="presParOf" srcId="{C3A4113F-9EB4-4A7D-921B-0FFB5248DD57}" destId="{4379D381-4233-408E-9CDE-CD405B532AB0}" srcOrd="10" destOrd="0" presId="urn:microsoft.com/office/officeart/2008/layout/LinedList"/>
    <dgm:cxn modelId="{A03AED21-80E9-4191-AEE8-CFE84352251C}" type="presParOf" srcId="{4379D381-4233-408E-9CDE-CD405B532AB0}" destId="{B8EC46A6-8639-4647-A5FB-FA5529D473BB}" srcOrd="0" destOrd="0" presId="urn:microsoft.com/office/officeart/2008/layout/LinedList"/>
    <dgm:cxn modelId="{CF45FCED-A9CA-4C6C-971F-10CB8EB7F77C}" type="presParOf" srcId="{4379D381-4233-408E-9CDE-CD405B532AB0}" destId="{D30620F5-497E-45F6-9559-49E3CE7B9F60}" srcOrd="1" destOrd="0" presId="urn:microsoft.com/office/officeart/2008/layout/LinedList"/>
    <dgm:cxn modelId="{E1D05C9A-6747-43CA-BF03-E798D36E0A58}" type="presParOf" srcId="{4379D381-4233-408E-9CDE-CD405B532AB0}" destId="{ED6609DA-3DD4-42CD-B3E5-41E03E345886}" srcOrd="2" destOrd="0" presId="urn:microsoft.com/office/officeart/2008/layout/LinedList"/>
    <dgm:cxn modelId="{AB99B16A-E8F7-4E3A-92B8-76F00ADDBFD0}" type="presParOf" srcId="{C3A4113F-9EB4-4A7D-921B-0FFB5248DD57}" destId="{11413E0F-6C5D-4AFD-9F6F-C9CF54B1ED57}" srcOrd="11" destOrd="0" presId="urn:microsoft.com/office/officeart/2008/layout/LinedList"/>
    <dgm:cxn modelId="{6AF282A0-C88C-4138-8B29-5F02EF194B18}" type="presParOf" srcId="{C3A4113F-9EB4-4A7D-921B-0FFB5248DD57}" destId="{F2DF8445-4C7D-4C23-BE24-1DED23E4D885}" srcOrd="12" destOrd="0" presId="urn:microsoft.com/office/officeart/2008/layout/LinedList"/>
    <dgm:cxn modelId="{1B604BAA-5A20-46EC-B2AB-F0A913233492}" type="presParOf" srcId="{C3A4113F-9EB4-4A7D-921B-0FFB5248DD57}" destId="{D7765211-CA6A-408F-8D22-A27E4AD6E9AC}" srcOrd="13" destOrd="0" presId="urn:microsoft.com/office/officeart/2008/layout/LinedList"/>
    <dgm:cxn modelId="{17BC017E-21BF-40B0-B107-762BD4AE0DF7}" type="presParOf" srcId="{D7765211-CA6A-408F-8D22-A27E4AD6E9AC}" destId="{9AC449F4-290C-4471-B0E2-BB223E675FE6}" srcOrd="0" destOrd="0" presId="urn:microsoft.com/office/officeart/2008/layout/LinedList"/>
    <dgm:cxn modelId="{88D3D916-C702-4486-8318-FA11397ADFB2}" type="presParOf" srcId="{D7765211-CA6A-408F-8D22-A27E4AD6E9AC}" destId="{BF9AC9F3-3251-4B29-9AF6-54D87FC99816}" srcOrd="1" destOrd="0" presId="urn:microsoft.com/office/officeart/2008/layout/LinedList"/>
    <dgm:cxn modelId="{095F03AA-DFCC-4E6C-A974-5C9F074D3DF1}" type="presParOf" srcId="{D7765211-CA6A-408F-8D22-A27E4AD6E9AC}" destId="{CC70DEE8-1124-4581-88E5-9FB261B8162D}" srcOrd="2" destOrd="0" presId="urn:microsoft.com/office/officeart/2008/layout/LinedList"/>
    <dgm:cxn modelId="{40AC7C98-C284-452F-83EC-20883BFDFEA3}" type="presParOf" srcId="{C3A4113F-9EB4-4A7D-921B-0FFB5248DD57}" destId="{037198AD-CA72-49BB-A0B7-B281C2421919}" srcOrd="14" destOrd="0" presId="urn:microsoft.com/office/officeart/2008/layout/LinedList"/>
    <dgm:cxn modelId="{14A1AFF2-FF89-4754-9BAA-29F513B3AC4E}" type="presParOf" srcId="{C3A4113F-9EB4-4A7D-921B-0FFB5248DD57}" destId="{CD076B26-ED2D-440C-8056-4E998060BFAB}" srcOrd="15" destOrd="0" presId="urn:microsoft.com/office/officeart/2008/layout/LinedList"/>
    <dgm:cxn modelId="{748BC500-B806-477D-9EF0-496414264F1C}" type="presParOf" srcId="{C3A4113F-9EB4-4A7D-921B-0FFB5248DD57}" destId="{378FA847-A691-497A-BD90-0BF9FF1AEA90}" srcOrd="16" destOrd="0" presId="urn:microsoft.com/office/officeart/2008/layout/LinedList"/>
    <dgm:cxn modelId="{5FB43696-2A7A-4460-B959-E24C96EB48F1}" type="presParOf" srcId="{378FA847-A691-497A-BD90-0BF9FF1AEA90}" destId="{6C79F46D-81E3-47BF-827F-ABCE67B6F943}" srcOrd="0" destOrd="0" presId="urn:microsoft.com/office/officeart/2008/layout/LinedList"/>
    <dgm:cxn modelId="{FA1191CD-F740-4280-B83F-378B899F132F}" type="presParOf" srcId="{378FA847-A691-497A-BD90-0BF9FF1AEA90}" destId="{067E6B2B-13EF-442F-BC7E-EFFE6F6229C1}" srcOrd="1" destOrd="0" presId="urn:microsoft.com/office/officeart/2008/layout/LinedList"/>
    <dgm:cxn modelId="{9B52009E-17F0-4625-9204-F4F635061832}" type="presParOf" srcId="{378FA847-A691-497A-BD90-0BF9FF1AEA90}" destId="{7381EC5D-3C26-48E3-B352-AF59DF917F8E}" srcOrd="2" destOrd="0" presId="urn:microsoft.com/office/officeart/2008/layout/LinedList"/>
    <dgm:cxn modelId="{5B88B2CA-5D46-494F-9AF1-C36D5EE0485F}" type="presParOf" srcId="{C3A4113F-9EB4-4A7D-921B-0FFB5248DD57}" destId="{1C43C29E-7B5C-49FB-85F1-BA86F0B0AB09}" srcOrd="17" destOrd="0" presId="urn:microsoft.com/office/officeart/2008/layout/LinedList"/>
    <dgm:cxn modelId="{E6463AE5-BCF2-4C2C-B36A-AC7D00FAB77F}"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E3CBE29A-E8ED-4E01-8F3A-97734218ACFA}" srcId="{C5967101-2687-4AEF-85F9-C8F6260C780C}" destId="{AC71A9F0-4265-424A-A8A8-CA3B6631425F}" srcOrd="3" destOrd="0" parTransId="{D3D44FE9-669A-4A86-A33F-21673587F21D}" sibTransId="{82619C5B-8669-493D-9B64-91F94C65454F}"/>
    <dgm:cxn modelId="{4BB165E0-86CB-4E99-B703-28D99D3D7D5B}" type="presOf" srcId="{3CBA9EB4-C264-4BDB-8C47-982FCB2A1553}" destId="{84DBF67A-3869-4BA6-8107-D5E2AA08F73A}" srcOrd="0" destOrd="0" presId="urn:microsoft.com/office/officeart/2008/layout/LinedList"/>
    <dgm:cxn modelId="{AA7C9159-DAA4-484B-972D-7924A75E3787}" type="presOf" srcId="{C5967101-2687-4AEF-85F9-C8F6260C780C}" destId="{91923A3C-3207-489C-97FF-40904D2ADAE1}" srcOrd="0" destOrd="0" presId="urn:microsoft.com/office/officeart/2008/layout/LinedList"/>
    <dgm:cxn modelId="{6E3B7A8A-3EE1-4740-B302-2739CECDBC07}" srcId="{C5967101-2687-4AEF-85F9-C8F6260C780C}" destId="{C29AEA37-6AF0-4883-9A76-2C6615ADBE15}" srcOrd="2" destOrd="0" parTransId="{E73B1F8D-06F0-419E-82EF-88E5537C2712}" sibTransId="{9488BAF8-3E82-4976-8571-953D4DA854AC}"/>
    <dgm:cxn modelId="{82D4FCB5-490B-4E80-A77E-09DF7596AEF7}" type="presOf" srcId="{AC71A9F0-4265-424A-A8A8-CA3B6631425F}" destId="{6A97B4C1-B486-447E-9270-301DBDCB750E}" srcOrd="0" destOrd="0" presId="urn:microsoft.com/office/officeart/2008/layout/LinedList"/>
    <dgm:cxn modelId="{3B19042E-D654-4FE3-85ED-E9E32F27D54B}" type="presOf" srcId="{D4C1E080-313C-4BC0-8304-9AE3E82BE1AD}" destId="{71841426-3701-479C-8F59-98D67DE109FA}" srcOrd="0" destOrd="0" presId="urn:microsoft.com/office/officeart/2008/layout/LinedList"/>
    <dgm:cxn modelId="{ACA09773-20C8-43B3-AC84-29E3A2C826E2}" srcId="{D4C1E080-313C-4BC0-8304-9AE3E82BE1AD}" destId="{C5967101-2687-4AEF-85F9-C8F6260C780C}" srcOrd="0" destOrd="0" parTransId="{8AF99B8A-9581-4D74-9344-FF707114697C}" sibTransId="{7A79C29B-E571-43BA-80DA-0200D8EA925A}"/>
    <dgm:cxn modelId="{71D13C8A-A5C5-4DBD-BE5E-2F5704EBE907}" srcId="{C5967101-2687-4AEF-85F9-C8F6260C780C}" destId="{8CC82885-D5D8-4753-A095-45979246E5B7}" srcOrd="4" destOrd="0" parTransId="{CDAF6A68-966F-4F62-B651-092CB2C8AA12}" sibTransId="{CEAD9EB1-F133-4AC0-B18A-0C1A8C973D14}"/>
    <dgm:cxn modelId="{C73BFF8A-EEC9-47E7-B8BB-8AF7CB4799DC}" srcId="{C5967101-2687-4AEF-85F9-C8F6260C780C}" destId="{80848E17-0FC8-4D37-99CB-84BEB4290DCA}" srcOrd="1" destOrd="0" parTransId="{C4BBBFFF-2099-4CD5-89AB-E9948C40481C}" sibTransId="{33C77A3C-35A6-42C9-A336-4EA21BFDCEF7}"/>
    <dgm:cxn modelId="{BC0090BC-5D28-4E3C-97C1-3F08A745B079}" srcId="{C5967101-2687-4AEF-85F9-C8F6260C780C}" destId="{3CBA9EB4-C264-4BDB-8C47-982FCB2A1553}" srcOrd="0" destOrd="0" parTransId="{387FD376-50B9-4DCF-964F-CFF34E23E520}" sibTransId="{22046422-3545-4241-9F94-3C8187C51160}"/>
    <dgm:cxn modelId="{BAA8C2D9-1487-48CD-986A-3EDB8305C55A}" type="presOf" srcId="{C29AEA37-6AF0-4883-9A76-2C6615ADBE15}" destId="{3F850154-784A-4EC0-B3CB-8C26F56BA51E}" srcOrd="0" destOrd="0" presId="urn:microsoft.com/office/officeart/2008/layout/LinedList"/>
    <dgm:cxn modelId="{413B2963-ECA6-4734-8035-F939C5A42C59}" type="presOf" srcId="{80848E17-0FC8-4D37-99CB-84BEB4290DCA}" destId="{513CA4AC-0E60-44E5-8A4C-8F332A7F5A13}" srcOrd="0" destOrd="0" presId="urn:microsoft.com/office/officeart/2008/layout/LinedList"/>
    <dgm:cxn modelId="{F3304E4C-670B-4B30-A3C6-7D69F87F9F59}" type="presOf" srcId="{8CC82885-D5D8-4753-A095-45979246E5B7}" destId="{BC6DFFD6-E9D6-4C56-8C7B-BFFDBD0D8566}" srcOrd="0" destOrd="0" presId="urn:microsoft.com/office/officeart/2008/layout/LinedList"/>
    <dgm:cxn modelId="{7D95C04E-7F9A-4FA4-82D0-682424F57686}" type="presParOf" srcId="{71841426-3701-479C-8F59-98D67DE109FA}" destId="{08608B92-B3C1-4BDC-85BB-927DC6C2D3B9}" srcOrd="0" destOrd="0" presId="urn:microsoft.com/office/officeart/2008/layout/LinedList"/>
    <dgm:cxn modelId="{B1DB2C62-64FF-469E-8683-6194B5208F1E}" type="presParOf" srcId="{71841426-3701-479C-8F59-98D67DE109FA}" destId="{5BF49A98-953A-46F7-82FD-211A2A30F050}" srcOrd="1" destOrd="0" presId="urn:microsoft.com/office/officeart/2008/layout/LinedList"/>
    <dgm:cxn modelId="{AA6A4D0C-C2C5-4545-96C6-07E6377985E0}" type="presParOf" srcId="{5BF49A98-953A-46F7-82FD-211A2A30F050}" destId="{91923A3C-3207-489C-97FF-40904D2ADAE1}" srcOrd="0" destOrd="0" presId="urn:microsoft.com/office/officeart/2008/layout/LinedList"/>
    <dgm:cxn modelId="{81E0ABFD-8C80-46B3-9D7A-313127EE5C86}" type="presParOf" srcId="{5BF49A98-953A-46F7-82FD-211A2A30F050}" destId="{CF6A06D8-AABA-4A60-B68D-08482EF52DA5}" srcOrd="1" destOrd="0" presId="urn:microsoft.com/office/officeart/2008/layout/LinedList"/>
    <dgm:cxn modelId="{30FB76E6-1D54-4F6E-9526-8556FE761D3F}" type="presParOf" srcId="{CF6A06D8-AABA-4A60-B68D-08482EF52DA5}" destId="{2DD1A96D-E019-4988-AD27-F96EC6B971A6}" srcOrd="0" destOrd="0" presId="urn:microsoft.com/office/officeart/2008/layout/LinedList"/>
    <dgm:cxn modelId="{200F11B4-E267-4041-B1E2-A1A6F8286B2A}" type="presParOf" srcId="{CF6A06D8-AABA-4A60-B68D-08482EF52DA5}" destId="{EAD00B5F-F342-4F85-B3AE-866DBCE7EDD2}" srcOrd="1" destOrd="0" presId="urn:microsoft.com/office/officeart/2008/layout/LinedList"/>
    <dgm:cxn modelId="{25D9FDC8-847F-4F4F-9B0C-4BB92F2EA669}" type="presParOf" srcId="{EAD00B5F-F342-4F85-B3AE-866DBCE7EDD2}" destId="{FE9D95D3-5CF2-44C7-9760-9FD05196B7C5}" srcOrd="0" destOrd="0" presId="urn:microsoft.com/office/officeart/2008/layout/LinedList"/>
    <dgm:cxn modelId="{3AFA5F3F-4395-4E7E-A2C2-5B59383BFF96}" type="presParOf" srcId="{EAD00B5F-F342-4F85-B3AE-866DBCE7EDD2}" destId="{84DBF67A-3869-4BA6-8107-D5E2AA08F73A}" srcOrd="1" destOrd="0" presId="urn:microsoft.com/office/officeart/2008/layout/LinedList"/>
    <dgm:cxn modelId="{B6DDDA0F-F967-477F-8E7E-8D093BB2CA84}" type="presParOf" srcId="{EAD00B5F-F342-4F85-B3AE-866DBCE7EDD2}" destId="{132FE31A-0B4A-4B89-8D6E-47DD8226D0BA}" srcOrd="2" destOrd="0" presId="urn:microsoft.com/office/officeart/2008/layout/LinedList"/>
    <dgm:cxn modelId="{30A18457-FDD3-4EF1-961E-5D683FEA92F3}" type="presParOf" srcId="{CF6A06D8-AABA-4A60-B68D-08482EF52DA5}" destId="{A30846C8-7C6B-4FE3-96AE-AFA90ADAD216}" srcOrd="2" destOrd="0" presId="urn:microsoft.com/office/officeart/2008/layout/LinedList"/>
    <dgm:cxn modelId="{14924CEB-B001-44D4-B14B-27886BAD56AD}" type="presParOf" srcId="{CF6A06D8-AABA-4A60-B68D-08482EF52DA5}" destId="{AA0D2EBF-2EEB-4AAB-92B5-4F03E68C33B3}" srcOrd="3" destOrd="0" presId="urn:microsoft.com/office/officeart/2008/layout/LinedList"/>
    <dgm:cxn modelId="{1F2E1BDA-4C67-42EE-8A75-214C0F015EDC}" type="presParOf" srcId="{CF6A06D8-AABA-4A60-B68D-08482EF52DA5}" destId="{359682FA-84A9-4F6B-8A33-BF9279AEC2F9}" srcOrd="4" destOrd="0" presId="urn:microsoft.com/office/officeart/2008/layout/LinedList"/>
    <dgm:cxn modelId="{7AC534DA-D627-480C-B4C6-DC2D8BF27448}" type="presParOf" srcId="{359682FA-84A9-4F6B-8A33-BF9279AEC2F9}" destId="{5F167118-C278-4DA0-AE0C-357643A37799}" srcOrd="0" destOrd="0" presId="urn:microsoft.com/office/officeart/2008/layout/LinedList"/>
    <dgm:cxn modelId="{1C85074F-3EDD-40E3-A899-4D5C2FE3F613}" type="presParOf" srcId="{359682FA-84A9-4F6B-8A33-BF9279AEC2F9}" destId="{513CA4AC-0E60-44E5-8A4C-8F332A7F5A13}" srcOrd="1" destOrd="0" presId="urn:microsoft.com/office/officeart/2008/layout/LinedList"/>
    <dgm:cxn modelId="{41E9C479-85AD-433A-B41B-A635678E4DD8}" type="presParOf" srcId="{359682FA-84A9-4F6B-8A33-BF9279AEC2F9}" destId="{03DAD3C4-8BD1-4A2E-875F-3D53491FEF17}" srcOrd="2" destOrd="0" presId="urn:microsoft.com/office/officeart/2008/layout/LinedList"/>
    <dgm:cxn modelId="{C75A8C84-CE10-4807-B15A-86058D7A63CB}" type="presParOf" srcId="{CF6A06D8-AABA-4A60-B68D-08482EF52DA5}" destId="{DFBA1AE1-206B-44D8-B609-1BE247223701}" srcOrd="5" destOrd="0" presId="urn:microsoft.com/office/officeart/2008/layout/LinedList"/>
    <dgm:cxn modelId="{EA824190-3422-496C-9BCF-2293256D2FEA}" type="presParOf" srcId="{CF6A06D8-AABA-4A60-B68D-08482EF52DA5}" destId="{998E5DE2-7FE0-4BF9-A11C-B5B608D8092E}" srcOrd="6" destOrd="0" presId="urn:microsoft.com/office/officeart/2008/layout/LinedList"/>
    <dgm:cxn modelId="{952FC6DA-5E16-4A02-A848-8696DFF16F67}" type="presParOf" srcId="{CF6A06D8-AABA-4A60-B68D-08482EF52DA5}" destId="{B791188E-B3B9-462F-9621-F53596D59EAD}" srcOrd="7" destOrd="0" presId="urn:microsoft.com/office/officeart/2008/layout/LinedList"/>
    <dgm:cxn modelId="{D1803E7D-1CBE-4FC7-B380-23311C644EBA}" type="presParOf" srcId="{B791188E-B3B9-462F-9621-F53596D59EAD}" destId="{9CBB2EF5-28A7-4885-AAB0-77ECB7CC6049}" srcOrd="0" destOrd="0" presId="urn:microsoft.com/office/officeart/2008/layout/LinedList"/>
    <dgm:cxn modelId="{5ED381F9-DCE5-4AFF-9E77-BD9956CDAC56}" type="presParOf" srcId="{B791188E-B3B9-462F-9621-F53596D59EAD}" destId="{3F850154-784A-4EC0-B3CB-8C26F56BA51E}" srcOrd="1" destOrd="0" presId="urn:microsoft.com/office/officeart/2008/layout/LinedList"/>
    <dgm:cxn modelId="{757AFD68-3564-422A-891B-FECC36B66F3B}" type="presParOf" srcId="{B791188E-B3B9-462F-9621-F53596D59EAD}" destId="{0E5BEEE6-9E74-4CF0-B183-2E7B1778778D}" srcOrd="2" destOrd="0" presId="urn:microsoft.com/office/officeart/2008/layout/LinedList"/>
    <dgm:cxn modelId="{02B6420E-8001-4253-B67C-8B72DDA38753}" type="presParOf" srcId="{CF6A06D8-AABA-4A60-B68D-08482EF52DA5}" destId="{DC77B0E7-FACA-492A-AEAA-506B472C9CE1}" srcOrd="8" destOrd="0" presId="urn:microsoft.com/office/officeart/2008/layout/LinedList"/>
    <dgm:cxn modelId="{56E04434-D8A1-4FD6-A6DC-1C8752112186}" type="presParOf" srcId="{CF6A06D8-AABA-4A60-B68D-08482EF52DA5}" destId="{31F078C0-1FDC-49C1-AADB-B51398FD72D0}" srcOrd="9" destOrd="0" presId="urn:microsoft.com/office/officeart/2008/layout/LinedList"/>
    <dgm:cxn modelId="{06E6FB12-C962-4D34-81C7-239FDAD068A9}" type="presParOf" srcId="{CF6A06D8-AABA-4A60-B68D-08482EF52DA5}" destId="{0CF7282B-EB60-4D3E-8AED-79B7CBEBE882}" srcOrd="10" destOrd="0" presId="urn:microsoft.com/office/officeart/2008/layout/LinedList"/>
    <dgm:cxn modelId="{E31A52B7-5B6C-4A2F-8F6B-D4D27BAF9D0F}" type="presParOf" srcId="{0CF7282B-EB60-4D3E-8AED-79B7CBEBE882}" destId="{4220CBE1-9072-4B46-9336-50DD474EDC1F}" srcOrd="0" destOrd="0" presId="urn:microsoft.com/office/officeart/2008/layout/LinedList"/>
    <dgm:cxn modelId="{CB218A63-18B3-4008-AD12-B72BDAD9C358}" type="presParOf" srcId="{0CF7282B-EB60-4D3E-8AED-79B7CBEBE882}" destId="{6A97B4C1-B486-447E-9270-301DBDCB750E}" srcOrd="1" destOrd="0" presId="urn:microsoft.com/office/officeart/2008/layout/LinedList"/>
    <dgm:cxn modelId="{951DB089-162F-4EB7-97B6-90F7341C0189}" type="presParOf" srcId="{0CF7282B-EB60-4D3E-8AED-79B7CBEBE882}" destId="{A004D00C-EBF5-4E9A-99E6-92B0404BDF9E}" srcOrd="2" destOrd="0" presId="urn:microsoft.com/office/officeart/2008/layout/LinedList"/>
    <dgm:cxn modelId="{DFC07F3A-8C73-41F1-B0A7-9F85F12361EA}" type="presParOf" srcId="{CF6A06D8-AABA-4A60-B68D-08482EF52DA5}" destId="{BE08D49D-6F5A-46EF-81CC-9D58065CD36A}" srcOrd="11" destOrd="0" presId="urn:microsoft.com/office/officeart/2008/layout/LinedList"/>
    <dgm:cxn modelId="{314DE01D-0D60-4666-BC0E-4E170D55E0FB}" type="presParOf" srcId="{CF6A06D8-AABA-4A60-B68D-08482EF52DA5}" destId="{CA382B30-5281-486A-A9A5-7386528288FE}" srcOrd="12" destOrd="0" presId="urn:microsoft.com/office/officeart/2008/layout/LinedList"/>
    <dgm:cxn modelId="{236B89A4-50C7-430A-A009-908FD12E0CD4}" type="presParOf" srcId="{CF6A06D8-AABA-4A60-B68D-08482EF52DA5}" destId="{AE28BBA8-C6FA-4669-8C27-18636C419D59}" srcOrd="13" destOrd="0" presId="urn:microsoft.com/office/officeart/2008/layout/LinedList"/>
    <dgm:cxn modelId="{8DE22ADA-5D91-496F-A2BA-1962D0E973A0}" type="presParOf" srcId="{AE28BBA8-C6FA-4669-8C27-18636C419D59}" destId="{601A1FDE-31E3-4E14-818D-1C393599E7C7}" srcOrd="0" destOrd="0" presId="urn:microsoft.com/office/officeart/2008/layout/LinedList"/>
    <dgm:cxn modelId="{D26E93FF-219C-407F-B552-42F90B623FEA}" type="presParOf" srcId="{AE28BBA8-C6FA-4669-8C27-18636C419D59}" destId="{BC6DFFD6-E9D6-4C56-8C7B-BFFDBD0D8566}" srcOrd="1" destOrd="0" presId="urn:microsoft.com/office/officeart/2008/layout/LinedList"/>
    <dgm:cxn modelId="{7E836B16-D3FB-4B55-BE20-2BAEE5D510F9}" type="presParOf" srcId="{AE28BBA8-C6FA-4669-8C27-18636C419D59}" destId="{04486EFA-B41C-46F7-8C2D-F10938653B87}" srcOrd="2" destOrd="0" presId="urn:microsoft.com/office/officeart/2008/layout/LinedList"/>
    <dgm:cxn modelId="{D9283801-C1FC-417E-AE63-A249D1F50E1D}" type="presParOf" srcId="{CF6A06D8-AABA-4A60-B68D-08482EF52DA5}" destId="{721ADFBC-B1D0-47DD-A9CC-5CB09CB7720D}" srcOrd="14" destOrd="0" presId="urn:microsoft.com/office/officeart/2008/layout/LinedList"/>
    <dgm:cxn modelId="{FC52A428-59F8-4208-B53A-99B1E3D474E4}"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BB7CF95C-EA61-41CE-94C6-9B9EF189923D}" type="presOf" srcId="{218450F5-7A66-41DC-A6E7-D482AB64DA59}" destId="{0958843D-7E21-4B98-B6ED-9EE67BBB7238}" srcOrd="0" destOrd="0" presId="urn:microsoft.com/office/officeart/2008/layout/LinedList"/>
    <dgm:cxn modelId="{BC4881F0-0645-4B22-868B-9B9FF41506A2}" type="presOf" srcId="{08D07439-9EAA-4EDA-BE71-11E7700539F7}" destId="{783DA2C6-E84B-49B8-A219-EB0220781455}"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47940168-0970-45A8-8351-04B28EEC7C64}" srcId="{218450F5-7A66-41DC-A6E7-D482AB64DA59}" destId="{6AD426E9-21DA-4AA3-8EF5-1F83DC3E9FE4}" srcOrd="5" destOrd="0" parTransId="{6FE22775-8652-4C9E-857A-0EFD5364146B}" sibTransId="{F0345F3A-E37E-4B50-95FF-99D4A0BE8D4B}"/>
    <dgm:cxn modelId="{7B6E84A4-E44C-465A-B20A-9B3573090056}" type="presOf" srcId="{86BEEC5D-3AC4-42A0-85B3-D4E441C93C39}" destId="{D6A1D888-1F3C-4174-88FD-7B89F5512B46}" srcOrd="0" destOrd="0" presId="urn:microsoft.com/office/officeart/2008/layout/LinedList"/>
    <dgm:cxn modelId="{4E13A123-4CB9-467C-AEAA-83AE315648B8}" srcId="{218450F5-7A66-41DC-A6E7-D482AB64DA59}" destId="{CC661EF9-88FA-43B3-B0BE-9F3F5BED81D1}" srcOrd="1" destOrd="0" parTransId="{1F7F2FB3-DF5C-4993-9E38-78205D62B8FB}" sibTransId="{903B0F9E-1907-455E-97AB-F30A9A55030A}"/>
    <dgm:cxn modelId="{8810FC12-834F-4146-B1F4-506C8AD9B8F9}" srcId="{218450F5-7A66-41DC-A6E7-D482AB64DA59}" destId="{C2F4355B-7007-43A3-A9E7-4538BCA7134C}" srcOrd="2" destOrd="0" parTransId="{34731F4E-694C-48E7-89FD-878DDD917B57}" sibTransId="{9966E158-5795-4445-8B99-8C1C3433B2CE}"/>
    <dgm:cxn modelId="{A3EE5544-A904-4755-A01E-2D8ED0557443}" srcId="{218450F5-7A66-41DC-A6E7-D482AB64DA59}" destId="{08D07439-9EAA-4EDA-BE71-11E7700539F7}" srcOrd="4" destOrd="0" parTransId="{616C95A9-202D-4240-9BC0-25F40F0C40C4}" sibTransId="{946DC9B6-4F3F-403E-9D75-DFD306FAC0CF}"/>
    <dgm:cxn modelId="{63EEF3B7-01FE-488E-BA3A-1CC9E5DF7779}" srcId="{0691D389-CE38-49B1-A82C-9BA7461BB766}" destId="{218450F5-7A66-41DC-A6E7-D482AB64DA59}" srcOrd="0" destOrd="0" parTransId="{FBB99AE9-DC42-4139-A121-AFCB8F4C9710}" sibTransId="{2734D759-15A3-4693-BAF2-A075A77614E3}"/>
    <dgm:cxn modelId="{57BC23FD-F199-41DC-B4C5-0FABB7C0431D}" type="presOf" srcId="{CC661EF9-88FA-43B3-B0BE-9F3F5BED81D1}" destId="{5E513EE4-15EA-416E-9A9C-FBA3B246B15B}" srcOrd="0" destOrd="0" presId="urn:microsoft.com/office/officeart/2008/layout/LinedList"/>
    <dgm:cxn modelId="{5DC9C7CB-87A2-482B-8670-527AC9A09451}" type="presOf" srcId="{6AD426E9-21DA-4AA3-8EF5-1F83DC3E9FE4}" destId="{BA271A73-742B-4AF8-A3A9-D28E9E606D09}" srcOrd="0" destOrd="0" presId="urn:microsoft.com/office/officeart/2008/layout/LinedList"/>
    <dgm:cxn modelId="{F8D6D675-1154-4547-9DAA-CF22343EDC20}" type="presOf" srcId="{C2F4355B-7007-43A3-A9E7-4538BCA7134C}" destId="{45FD2798-6C23-4EEC-A295-94BA37509851}" srcOrd="0" destOrd="0" presId="urn:microsoft.com/office/officeart/2008/layout/LinedList"/>
    <dgm:cxn modelId="{EC7290DB-66A7-405E-AE24-8168A5B879CA}" type="presOf" srcId="{07FD112E-6E71-4741-9E07-7AE13F42FE90}" destId="{2446A208-2626-4C98-9E50-160E135E33D0}" srcOrd="0" destOrd="0" presId="urn:microsoft.com/office/officeart/2008/layout/LinedList"/>
    <dgm:cxn modelId="{18E116FA-0D50-407D-ADAA-FC5A97CE023A}" type="presOf" srcId="{0691D389-CE38-49B1-A82C-9BA7461BB766}" destId="{4BA6CEF3-C439-47AD-A06A-4AA88BE9FD93}"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F8698E45-BE9C-4272-A3DC-BA77B5007DDE}" type="presParOf" srcId="{4BA6CEF3-C439-47AD-A06A-4AA88BE9FD93}" destId="{889D7AE8-7D29-4898-951F-B99238D356F1}" srcOrd="0" destOrd="0" presId="urn:microsoft.com/office/officeart/2008/layout/LinedList"/>
    <dgm:cxn modelId="{A4CEAB30-43B2-48A7-B49B-3DCC0F3C1C80}" type="presParOf" srcId="{4BA6CEF3-C439-47AD-A06A-4AA88BE9FD93}" destId="{ADAFD9FF-92CA-478E-8685-7E548C5529F2}" srcOrd="1" destOrd="0" presId="urn:microsoft.com/office/officeart/2008/layout/LinedList"/>
    <dgm:cxn modelId="{FF6A5676-E5F7-45B3-A1C3-B45BE5CF2240}" type="presParOf" srcId="{ADAFD9FF-92CA-478E-8685-7E548C5529F2}" destId="{0958843D-7E21-4B98-B6ED-9EE67BBB7238}" srcOrd="0" destOrd="0" presId="urn:microsoft.com/office/officeart/2008/layout/LinedList"/>
    <dgm:cxn modelId="{4540A8C5-896D-4923-B1D4-54EBCAB17A3E}" type="presParOf" srcId="{ADAFD9FF-92CA-478E-8685-7E548C5529F2}" destId="{FF2C4EB0-05B5-4E84-9213-5A121475FCD7}" srcOrd="1" destOrd="0" presId="urn:microsoft.com/office/officeart/2008/layout/LinedList"/>
    <dgm:cxn modelId="{9FA3F316-2D41-4065-93CA-47B8898BB618}" type="presParOf" srcId="{FF2C4EB0-05B5-4E84-9213-5A121475FCD7}" destId="{8B230160-B26B-4816-BE28-06B74F78119A}" srcOrd="0" destOrd="0" presId="urn:microsoft.com/office/officeart/2008/layout/LinedList"/>
    <dgm:cxn modelId="{0EA9030E-DDFC-4330-A780-13071EFA953D}" type="presParOf" srcId="{FF2C4EB0-05B5-4E84-9213-5A121475FCD7}" destId="{E4DF61BF-D459-43FA-8EF3-546ED6E27445}" srcOrd="1" destOrd="0" presId="urn:microsoft.com/office/officeart/2008/layout/LinedList"/>
    <dgm:cxn modelId="{03B238A1-AAAE-408A-828E-27B6908270BA}" type="presParOf" srcId="{E4DF61BF-D459-43FA-8EF3-546ED6E27445}" destId="{21EFBC1D-0191-4733-AB83-CEE39D1B871A}" srcOrd="0" destOrd="0" presId="urn:microsoft.com/office/officeart/2008/layout/LinedList"/>
    <dgm:cxn modelId="{682E07C3-A6DD-4D18-9092-FDE5C4E44B20}" type="presParOf" srcId="{E4DF61BF-D459-43FA-8EF3-546ED6E27445}" destId="{2446A208-2626-4C98-9E50-160E135E33D0}" srcOrd="1" destOrd="0" presId="urn:microsoft.com/office/officeart/2008/layout/LinedList"/>
    <dgm:cxn modelId="{860A1B6F-0BBE-463E-AC02-258E6C708888}" type="presParOf" srcId="{E4DF61BF-D459-43FA-8EF3-546ED6E27445}" destId="{39A18E67-D4A2-4903-8223-7BD2EEC79C48}" srcOrd="2" destOrd="0" presId="urn:microsoft.com/office/officeart/2008/layout/LinedList"/>
    <dgm:cxn modelId="{F71E0EDE-1AC2-4BA0-9CD3-6E5C804806FA}" type="presParOf" srcId="{FF2C4EB0-05B5-4E84-9213-5A121475FCD7}" destId="{6638F30F-0C3D-4E87-B3D5-B9E0F7A19D49}" srcOrd="2" destOrd="0" presId="urn:microsoft.com/office/officeart/2008/layout/LinedList"/>
    <dgm:cxn modelId="{02C1C8EB-1F64-4721-BC55-F62F97F1F13F}" type="presParOf" srcId="{FF2C4EB0-05B5-4E84-9213-5A121475FCD7}" destId="{B95D57B7-59DF-41B8-AC79-E6588A6B0AC0}" srcOrd="3" destOrd="0" presId="urn:microsoft.com/office/officeart/2008/layout/LinedList"/>
    <dgm:cxn modelId="{7C2761C1-043E-44F8-983A-236C090FCA63}" type="presParOf" srcId="{FF2C4EB0-05B5-4E84-9213-5A121475FCD7}" destId="{84E192A0-A6B5-4B9E-AE72-9F8F84C88EAC}" srcOrd="4" destOrd="0" presId="urn:microsoft.com/office/officeart/2008/layout/LinedList"/>
    <dgm:cxn modelId="{9E081D54-5998-478B-AF50-C31525E1C40A}" type="presParOf" srcId="{84E192A0-A6B5-4B9E-AE72-9F8F84C88EAC}" destId="{2AED8971-2835-4B5B-8764-E55DB10B85EC}" srcOrd="0" destOrd="0" presId="urn:microsoft.com/office/officeart/2008/layout/LinedList"/>
    <dgm:cxn modelId="{D65BC63D-3266-4C83-BBE0-1012929FE1E3}" type="presParOf" srcId="{84E192A0-A6B5-4B9E-AE72-9F8F84C88EAC}" destId="{5E513EE4-15EA-416E-9A9C-FBA3B246B15B}" srcOrd="1" destOrd="0" presId="urn:microsoft.com/office/officeart/2008/layout/LinedList"/>
    <dgm:cxn modelId="{7DA2EF4C-A3B8-4994-B5C5-375F47279C17}" type="presParOf" srcId="{84E192A0-A6B5-4B9E-AE72-9F8F84C88EAC}" destId="{95EA6589-F55D-45CD-974B-30D3493D4337}" srcOrd="2" destOrd="0" presId="urn:microsoft.com/office/officeart/2008/layout/LinedList"/>
    <dgm:cxn modelId="{EEDFEF2C-3F87-4FCE-B28C-A7BA29B6CCCF}" type="presParOf" srcId="{FF2C4EB0-05B5-4E84-9213-5A121475FCD7}" destId="{2C4E6BDC-CE9C-410E-8743-FFF9D3A3C842}" srcOrd="5" destOrd="0" presId="urn:microsoft.com/office/officeart/2008/layout/LinedList"/>
    <dgm:cxn modelId="{A91D3C19-4110-4134-BF92-7203F3D12DD3}" type="presParOf" srcId="{FF2C4EB0-05B5-4E84-9213-5A121475FCD7}" destId="{19EF1890-580B-4D84-88F0-7694D6C5DEE0}" srcOrd="6" destOrd="0" presId="urn:microsoft.com/office/officeart/2008/layout/LinedList"/>
    <dgm:cxn modelId="{D3A18E5E-44BA-44CF-BA57-C23767BE7AE1}" type="presParOf" srcId="{FF2C4EB0-05B5-4E84-9213-5A121475FCD7}" destId="{3368AB45-821E-4646-AF2B-6231A7F2A63B}" srcOrd="7" destOrd="0" presId="urn:microsoft.com/office/officeart/2008/layout/LinedList"/>
    <dgm:cxn modelId="{5A660D95-A576-47A6-9115-9776EE4E2153}" type="presParOf" srcId="{3368AB45-821E-4646-AF2B-6231A7F2A63B}" destId="{BE4085BF-2EDC-4F48-8DD5-18575DBD39D7}" srcOrd="0" destOrd="0" presId="urn:microsoft.com/office/officeart/2008/layout/LinedList"/>
    <dgm:cxn modelId="{6BE09799-C56E-4A46-A8D8-405F9C93C4CB}" type="presParOf" srcId="{3368AB45-821E-4646-AF2B-6231A7F2A63B}" destId="{45FD2798-6C23-4EEC-A295-94BA37509851}" srcOrd="1" destOrd="0" presId="urn:microsoft.com/office/officeart/2008/layout/LinedList"/>
    <dgm:cxn modelId="{404CC482-6CF9-4FD5-AF05-89CC472EBC8D}" type="presParOf" srcId="{3368AB45-821E-4646-AF2B-6231A7F2A63B}" destId="{EF12B71E-5EBF-490C-98AD-69C7790C6762}" srcOrd="2" destOrd="0" presId="urn:microsoft.com/office/officeart/2008/layout/LinedList"/>
    <dgm:cxn modelId="{C1473EDF-284D-4EE3-B29C-749A8F81D061}" type="presParOf" srcId="{FF2C4EB0-05B5-4E84-9213-5A121475FCD7}" destId="{F6F802F1-87C5-4427-B230-5097DDED8E45}" srcOrd="8" destOrd="0" presId="urn:microsoft.com/office/officeart/2008/layout/LinedList"/>
    <dgm:cxn modelId="{481A7ADD-01E7-466C-889D-2C16A9CF7EE4}" type="presParOf" srcId="{FF2C4EB0-05B5-4E84-9213-5A121475FCD7}" destId="{480A0A72-A792-48EF-B758-C6463ECBD342}" srcOrd="9" destOrd="0" presId="urn:microsoft.com/office/officeart/2008/layout/LinedList"/>
    <dgm:cxn modelId="{DD3F5734-C0F8-4A49-8B43-6E3BB2635F27}" type="presParOf" srcId="{FF2C4EB0-05B5-4E84-9213-5A121475FCD7}" destId="{02C816FD-0531-4B51-91F2-2987073916D0}" srcOrd="10" destOrd="0" presId="urn:microsoft.com/office/officeart/2008/layout/LinedList"/>
    <dgm:cxn modelId="{E23DB46B-470B-46EA-96B1-626A35486D5F}" type="presParOf" srcId="{02C816FD-0531-4B51-91F2-2987073916D0}" destId="{E2C5F26F-81CC-4167-B402-67948F3FA130}" srcOrd="0" destOrd="0" presId="urn:microsoft.com/office/officeart/2008/layout/LinedList"/>
    <dgm:cxn modelId="{AADE81DC-5F87-42A0-86DB-236C688D4CC4}" type="presParOf" srcId="{02C816FD-0531-4B51-91F2-2987073916D0}" destId="{D6A1D888-1F3C-4174-88FD-7B89F5512B46}" srcOrd="1" destOrd="0" presId="urn:microsoft.com/office/officeart/2008/layout/LinedList"/>
    <dgm:cxn modelId="{0960FDD0-E75B-4D0B-85EB-9B21490D4B05}" type="presParOf" srcId="{02C816FD-0531-4B51-91F2-2987073916D0}" destId="{FA96C0D3-4A8A-43C0-8C6E-85913E9D3546}" srcOrd="2" destOrd="0" presId="urn:microsoft.com/office/officeart/2008/layout/LinedList"/>
    <dgm:cxn modelId="{9460D83B-02A7-4317-9D8A-54B45EB7A763}" type="presParOf" srcId="{FF2C4EB0-05B5-4E84-9213-5A121475FCD7}" destId="{72F3CC50-6481-42E0-AF37-3DF825700C9B}" srcOrd="11" destOrd="0" presId="urn:microsoft.com/office/officeart/2008/layout/LinedList"/>
    <dgm:cxn modelId="{AD39B203-131C-449A-AFB3-C1423C17792A}" type="presParOf" srcId="{FF2C4EB0-05B5-4E84-9213-5A121475FCD7}" destId="{6AC33B39-54C7-4577-9D78-CE5493B47123}" srcOrd="12" destOrd="0" presId="urn:microsoft.com/office/officeart/2008/layout/LinedList"/>
    <dgm:cxn modelId="{954DF10E-F510-4ABB-BEA7-D03DEF911FEC}" type="presParOf" srcId="{FF2C4EB0-05B5-4E84-9213-5A121475FCD7}" destId="{E36E67CE-A28A-4AB5-89C0-8CD3DE9F8EDF}" srcOrd="13" destOrd="0" presId="urn:microsoft.com/office/officeart/2008/layout/LinedList"/>
    <dgm:cxn modelId="{4B950566-20C0-4712-85DD-123F9D257D43}" type="presParOf" srcId="{E36E67CE-A28A-4AB5-89C0-8CD3DE9F8EDF}" destId="{6E377613-24DA-42FB-B3B2-612C2140C540}" srcOrd="0" destOrd="0" presId="urn:microsoft.com/office/officeart/2008/layout/LinedList"/>
    <dgm:cxn modelId="{5599B471-29A6-4E35-A1FA-9C2C869F1287}" type="presParOf" srcId="{E36E67CE-A28A-4AB5-89C0-8CD3DE9F8EDF}" destId="{783DA2C6-E84B-49B8-A219-EB0220781455}" srcOrd="1" destOrd="0" presId="urn:microsoft.com/office/officeart/2008/layout/LinedList"/>
    <dgm:cxn modelId="{34819DF7-3D0A-43E5-B8B9-42CE99A08473}" type="presParOf" srcId="{E36E67CE-A28A-4AB5-89C0-8CD3DE9F8EDF}" destId="{EEF1D3A8-FB49-4481-B237-EC84C405ED1C}" srcOrd="2" destOrd="0" presId="urn:microsoft.com/office/officeart/2008/layout/LinedList"/>
    <dgm:cxn modelId="{A8C0E498-DE88-4D8C-B275-CD3EFBCB5B70}" type="presParOf" srcId="{FF2C4EB0-05B5-4E84-9213-5A121475FCD7}" destId="{1098AD07-F049-4160-B986-5E313467D212}" srcOrd="14" destOrd="0" presId="urn:microsoft.com/office/officeart/2008/layout/LinedList"/>
    <dgm:cxn modelId="{F1B23B59-90B1-4AFA-9A87-DF1893731F04}" type="presParOf" srcId="{FF2C4EB0-05B5-4E84-9213-5A121475FCD7}" destId="{165D3D27-4657-4C07-A5B9-DA50B91ECF7B}" srcOrd="15" destOrd="0" presId="urn:microsoft.com/office/officeart/2008/layout/LinedList"/>
    <dgm:cxn modelId="{B5AEF141-7588-4837-BD73-24DB2535A313}" type="presParOf" srcId="{FF2C4EB0-05B5-4E84-9213-5A121475FCD7}" destId="{9500FA13-E4EF-4226-98B3-B5079C9FCE58}" srcOrd="16" destOrd="0" presId="urn:microsoft.com/office/officeart/2008/layout/LinedList"/>
    <dgm:cxn modelId="{FF970A9E-4CAB-4454-BEFA-FD673D33E43A}" type="presParOf" srcId="{9500FA13-E4EF-4226-98B3-B5079C9FCE58}" destId="{20F60903-08F2-4FCF-8A90-7C56CC5E7C4E}" srcOrd="0" destOrd="0" presId="urn:microsoft.com/office/officeart/2008/layout/LinedList"/>
    <dgm:cxn modelId="{9B5CE457-3727-479C-8C12-FE5272358331}" type="presParOf" srcId="{9500FA13-E4EF-4226-98B3-B5079C9FCE58}" destId="{BA271A73-742B-4AF8-A3A9-D28E9E606D09}" srcOrd="1" destOrd="0" presId="urn:microsoft.com/office/officeart/2008/layout/LinedList"/>
    <dgm:cxn modelId="{495DD4A5-D0F2-48EF-8288-8323F39A720F}" type="presParOf" srcId="{9500FA13-E4EF-4226-98B3-B5079C9FCE58}" destId="{5B3DED2C-397F-4CFE-AC1F-B6CB2CC58A3F}" srcOrd="2" destOrd="0" presId="urn:microsoft.com/office/officeart/2008/layout/LinedList"/>
    <dgm:cxn modelId="{E4717858-A66D-4F5C-A94D-7AC57FFE0D21}" type="presParOf" srcId="{FF2C4EB0-05B5-4E84-9213-5A121475FCD7}" destId="{BC6C27E3-564A-47EC-90BC-DE760F2D4742}" srcOrd="17" destOrd="0" presId="urn:microsoft.com/office/officeart/2008/layout/LinedList"/>
    <dgm:cxn modelId="{3814081C-1183-4A52-839F-3F8D3EF7D282}"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9D0012BC-A3A6-40D7-B984-413D16D2DF1C}" srcId="{AE09B22F-C559-44B9-9DD4-BC672445AA77}" destId="{D35B6BF1-8F03-44D6-856B-862B92167216}" srcOrd="2" destOrd="0" parTransId="{435EF2D9-67FE-4852-A6BF-827692109035}" sibTransId="{29C392D0-FC95-4463-8F73-0D1589DFC585}"/>
    <dgm:cxn modelId="{F0905A17-A62E-42B1-833D-4C66F2A51F4D}" type="presOf" srcId="{70CA5501-35DA-4EA4-9A3B-49200DC28F1E}" destId="{A4BFAE9B-F1AF-47EB-AAC3-8CD35D1C54A0}" srcOrd="0" destOrd="0" presId="urn:microsoft.com/office/officeart/2008/layout/LinedList"/>
    <dgm:cxn modelId="{E16092D9-3750-4A5C-8ABA-5C7CC21A0AFF}" srcId="{70CA5501-35DA-4EA4-9A3B-49200DC28F1E}" destId="{AE09B22F-C559-44B9-9DD4-BC672445AA77}" srcOrd="0" destOrd="0" parTransId="{0E76F05D-D9A1-4BA6-BB1F-77DB0755CFB3}" sibTransId="{F3FCB1AC-F4B6-4635-AE10-CB80E03A2DB3}"/>
    <dgm:cxn modelId="{C45796FA-60A9-4E1C-8B40-CA96521B6B5C}" type="presOf" srcId="{428187C7-0DE8-44DF-BFD9-5C0E6803DC2A}" destId="{0AC721F6-A597-4281-8351-46DD782695A3}" srcOrd="0" destOrd="0" presId="urn:microsoft.com/office/officeart/2008/layout/LinedList"/>
    <dgm:cxn modelId="{1B036CB9-4BBC-4128-919D-BE2201CE26CF}" type="presOf" srcId="{AE09B22F-C559-44B9-9DD4-BC672445AA77}" destId="{815578A4-3300-4EE7-8116-24D6E6B5C46A}" srcOrd="0" destOrd="0" presId="urn:microsoft.com/office/officeart/2008/layout/LinedList"/>
    <dgm:cxn modelId="{F63E31C2-99BC-4271-8F9D-29403704E0D8}" type="presOf" srcId="{D35B6BF1-8F03-44D6-856B-862B92167216}" destId="{50B9B056-AA32-4F03-B313-B44968CD19CB}"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5AA13A1F-E78A-4D12-8B65-C378597F2F50}" srcId="{AE09B22F-C559-44B9-9DD4-BC672445AA77}" destId="{428187C7-0DE8-44DF-BFD9-5C0E6803DC2A}" srcOrd="0" destOrd="0" parTransId="{111A9165-F679-45AC-BF7E-AA17AF409E50}" sibTransId="{F51C1C67-6C61-4FD1-AF89-07A41CC6BD82}"/>
    <dgm:cxn modelId="{68C3F56C-220D-4640-A425-E154412FE173}" type="presOf" srcId="{882D2354-5FF4-4F1D-BE79-9841FC2D6EF9}" destId="{718D4344-C97C-4608-AF83-E36A912F40A1}" srcOrd="0" destOrd="0" presId="urn:microsoft.com/office/officeart/2008/layout/LinedList"/>
    <dgm:cxn modelId="{D8EF058F-DE06-462C-9B5F-A5FEB46F4828}" type="presParOf" srcId="{A4BFAE9B-F1AF-47EB-AAC3-8CD35D1C54A0}" destId="{273CF82D-4653-4E82-B313-4C51FA725EB8}" srcOrd="0" destOrd="0" presId="urn:microsoft.com/office/officeart/2008/layout/LinedList"/>
    <dgm:cxn modelId="{9106A90B-39AB-4C6C-BA59-332409F81BC3}" type="presParOf" srcId="{A4BFAE9B-F1AF-47EB-AAC3-8CD35D1C54A0}" destId="{C3C4A57C-085E-4DEF-B2E6-A0DD949F9A46}" srcOrd="1" destOrd="0" presId="urn:microsoft.com/office/officeart/2008/layout/LinedList"/>
    <dgm:cxn modelId="{9FC45E7B-07D1-4700-8408-6606F0EA317D}" type="presParOf" srcId="{C3C4A57C-085E-4DEF-B2E6-A0DD949F9A46}" destId="{815578A4-3300-4EE7-8116-24D6E6B5C46A}" srcOrd="0" destOrd="0" presId="urn:microsoft.com/office/officeart/2008/layout/LinedList"/>
    <dgm:cxn modelId="{DE3E1DC7-3DAD-471C-B65A-8A70D78ECBEB}" type="presParOf" srcId="{C3C4A57C-085E-4DEF-B2E6-A0DD949F9A46}" destId="{9959DE84-209C-4D8C-B70D-C27A3E2732A2}" srcOrd="1" destOrd="0" presId="urn:microsoft.com/office/officeart/2008/layout/LinedList"/>
    <dgm:cxn modelId="{4E9A1AFC-3FE6-4281-B0D2-0DA0081A6CE2}" type="presParOf" srcId="{9959DE84-209C-4D8C-B70D-C27A3E2732A2}" destId="{346A6EB1-0B15-420A-81ED-6CF3DB47D425}" srcOrd="0" destOrd="0" presId="urn:microsoft.com/office/officeart/2008/layout/LinedList"/>
    <dgm:cxn modelId="{9492D005-C795-4ACE-95CA-86C596E0CE3B}" type="presParOf" srcId="{9959DE84-209C-4D8C-B70D-C27A3E2732A2}" destId="{2E50E379-7B09-46DA-9E1D-0560C2D03DE4}" srcOrd="1" destOrd="0" presId="urn:microsoft.com/office/officeart/2008/layout/LinedList"/>
    <dgm:cxn modelId="{283A510F-939F-4ABC-963B-D98B6421C2B9}" type="presParOf" srcId="{2E50E379-7B09-46DA-9E1D-0560C2D03DE4}" destId="{63D8DA6E-8646-4D2F-8FE9-596A53D75C52}" srcOrd="0" destOrd="0" presId="urn:microsoft.com/office/officeart/2008/layout/LinedList"/>
    <dgm:cxn modelId="{19384B8F-8928-4D04-94EE-5B17D255552F}" type="presParOf" srcId="{2E50E379-7B09-46DA-9E1D-0560C2D03DE4}" destId="{0AC721F6-A597-4281-8351-46DD782695A3}" srcOrd="1" destOrd="0" presId="urn:microsoft.com/office/officeart/2008/layout/LinedList"/>
    <dgm:cxn modelId="{53F080CE-996E-4E87-BD0E-C1D07E5BA58A}" type="presParOf" srcId="{2E50E379-7B09-46DA-9E1D-0560C2D03DE4}" destId="{4E53FDDF-90E9-4626-BB85-B59C7C2CBFBD}" srcOrd="2" destOrd="0" presId="urn:microsoft.com/office/officeart/2008/layout/LinedList"/>
    <dgm:cxn modelId="{E722BA04-0B05-4E0F-8795-963F31830462}" type="presParOf" srcId="{9959DE84-209C-4D8C-B70D-C27A3E2732A2}" destId="{BB08C7D3-BBC3-402A-A0A7-539DB81D9F74}" srcOrd="2" destOrd="0" presId="urn:microsoft.com/office/officeart/2008/layout/LinedList"/>
    <dgm:cxn modelId="{0D4D45F2-BF7B-487F-84EE-441DA100FE87}" type="presParOf" srcId="{9959DE84-209C-4D8C-B70D-C27A3E2732A2}" destId="{FDE47CDF-0F0A-433C-99DA-5744390B226A}" srcOrd="3" destOrd="0" presId="urn:microsoft.com/office/officeart/2008/layout/LinedList"/>
    <dgm:cxn modelId="{02041662-73C6-4E6B-BC18-58660CAA1FE6}" type="presParOf" srcId="{9959DE84-209C-4D8C-B70D-C27A3E2732A2}" destId="{55DC91B1-2D37-4DA4-91D0-54A668B820E9}" srcOrd="4" destOrd="0" presId="urn:microsoft.com/office/officeart/2008/layout/LinedList"/>
    <dgm:cxn modelId="{4A8D255C-CBA3-4BCE-9338-44334727459A}" type="presParOf" srcId="{55DC91B1-2D37-4DA4-91D0-54A668B820E9}" destId="{A1040686-2BB5-412C-AE09-D339BEDF9857}" srcOrd="0" destOrd="0" presId="urn:microsoft.com/office/officeart/2008/layout/LinedList"/>
    <dgm:cxn modelId="{CA29EE0C-C5E0-41DF-8EFD-54100019438A}" type="presParOf" srcId="{55DC91B1-2D37-4DA4-91D0-54A668B820E9}" destId="{718D4344-C97C-4608-AF83-E36A912F40A1}" srcOrd="1" destOrd="0" presId="urn:microsoft.com/office/officeart/2008/layout/LinedList"/>
    <dgm:cxn modelId="{25919953-991D-4EEF-840A-617C3D8B45F6}" type="presParOf" srcId="{55DC91B1-2D37-4DA4-91D0-54A668B820E9}" destId="{AAA1BCE9-D0A2-40D3-A8E9-3B0D4F028A49}" srcOrd="2" destOrd="0" presId="urn:microsoft.com/office/officeart/2008/layout/LinedList"/>
    <dgm:cxn modelId="{E094802B-EF01-45BC-A85F-C0C942647A9F}" type="presParOf" srcId="{9959DE84-209C-4D8C-B70D-C27A3E2732A2}" destId="{F6527241-18D7-494C-8E13-8FEF7E352370}" srcOrd="5" destOrd="0" presId="urn:microsoft.com/office/officeart/2008/layout/LinedList"/>
    <dgm:cxn modelId="{40CD434C-E7CD-401D-915E-5B28996C9E3E}" type="presParOf" srcId="{9959DE84-209C-4D8C-B70D-C27A3E2732A2}" destId="{2E02CFFC-6568-4CDB-83CC-190FB78A7323}" srcOrd="6" destOrd="0" presId="urn:microsoft.com/office/officeart/2008/layout/LinedList"/>
    <dgm:cxn modelId="{25B69B28-5E0A-416A-AA56-AB9A4E247402}" type="presParOf" srcId="{9959DE84-209C-4D8C-B70D-C27A3E2732A2}" destId="{212D1D9B-DC07-45EC-ACB0-1D694C805B7A}" srcOrd="7" destOrd="0" presId="urn:microsoft.com/office/officeart/2008/layout/LinedList"/>
    <dgm:cxn modelId="{5F99A4CD-6B28-42EA-8BB4-74EE31105301}" type="presParOf" srcId="{212D1D9B-DC07-45EC-ACB0-1D694C805B7A}" destId="{BBAE1C8C-E333-40CE-AAF1-9EF08EBDF7B0}" srcOrd="0" destOrd="0" presId="urn:microsoft.com/office/officeart/2008/layout/LinedList"/>
    <dgm:cxn modelId="{97310069-2AF1-4303-AF10-5E7017C75C9B}" type="presParOf" srcId="{212D1D9B-DC07-45EC-ACB0-1D694C805B7A}" destId="{50B9B056-AA32-4F03-B313-B44968CD19CB}" srcOrd="1" destOrd="0" presId="urn:microsoft.com/office/officeart/2008/layout/LinedList"/>
    <dgm:cxn modelId="{6826F423-DCAA-47BF-80C7-677640F1ACE4}" type="presParOf" srcId="{212D1D9B-DC07-45EC-ACB0-1D694C805B7A}" destId="{0CA30B69-DBF2-4B9E-81BF-31BDDCE7EE68}" srcOrd="2" destOrd="0" presId="urn:microsoft.com/office/officeart/2008/layout/LinedList"/>
    <dgm:cxn modelId="{14AB3FC2-8AC4-484A-A116-F654E8D68B14}" type="presParOf" srcId="{9959DE84-209C-4D8C-B70D-C27A3E2732A2}" destId="{D34FB9D2-C784-4A2B-BAAF-1A500E6CDA30}" srcOrd="8" destOrd="0" presId="urn:microsoft.com/office/officeart/2008/layout/LinedList"/>
    <dgm:cxn modelId="{3A0A831F-160C-4E51-9CC2-D502BD2F99F5}"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F20AA4BB-C62E-4383-9D06-BD7B22E4759F}" type="presOf" srcId="{C25856C5-4F03-499E-B177-C2423B3C10F4}" destId="{E2E8DB12-B53C-43F6-B4B1-46ABCF87FC1B}" srcOrd="0" destOrd="0" presId="urn:microsoft.com/office/officeart/2008/layout/LinedList"/>
    <dgm:cxn modelId="{203F6A54-EE61-48A7-A9E8-982DD11CB9FE}" type="presOf" srcId="{5858C076-C145-4EB5-8A73-AFE95FF0E6EA}" destId="{AFD0E778-C770-4A0E-A56E-999B6DD2303A}" srcOrd="0" destOrd="0" presId="urn:microsoft.com/office/officeart/2008/layout/LinedList"/>
    <dgm:cxn modelId="{4D875F4B-62A8-4223-992A-0A5091EECAB4}" type="presOf" srcId="{584FEEBD-AD4D-4004-B43D-765054C9FE86}" destId="{9BC54E50-D487-40AA-9F66-15C52F7A48FE}"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B805DB5F-7CBC-4BEC-BA31-7944772C493C}" srcId="{5729C422-B9BB-4872-B3EC-F8C0553D2770}" destId="{5858C076-C145-4EB5-8A73-AFE95FF0E6EA}" srcOrd="1" destOrd="0" parTransId="{352F3791-05B8-4FD4-8924-919E8B6217D5}" sibTransId="{704F2275-A163-4AFB-BC39-40344B2BCA26}"/>
    <dgm:cxn modelId="{C84504CA-8C35-4DFF-AD60-65B49968B86A}" srcId="{5729C422-B9BB-4872-B3EC-F8C0553D2770}" destId="{48532EBE-8363-43CC-A5A4-9632922EE77B}" srcOrd="4" destOrd="0" parTransId="{7A13763B-CEB0-4916-A6E5-70906448E673}" sibTransId="{673BB852-57E0-43D1-9BF1-6C4A3FDDFB38}"/>
    <dgm:cxn modelId="{75BABB41-0202-4708-A11A-21F81724237A}" type="presOf" srcId="{5608FF05-02D6-4B82-8397-243197936969}" destId="{CB116745-DC4B-44A1-8030-2FBF8072C896}" srcOrd="0" destOrd="0" presId="urn:microsoft.com/office/officeart/2008/layout/LinedList"/>
    <dgm:cxn modelId="{2E75549F-D877-4138-9D27-7913CB594E57}" srcId="{5729C422-B9BB-4872-B3EC-F8C0553D2770}" destId="{5608FF05-02D6-4B82-8397-243197936969}" srcOrd="0" destOrd="0" parTransId="{63507E5B-5E7B-4E77-82D8-DC9E1B81B4BA}" sibTransId="{DF572055-AC15-483F-A135-8DBFA779873A}"/>
    <dgm:cxn modelId="{7BB186C2-E9C2-4B03-AA8F-42CEFF08516E}" type="presOf" srcId="{5729C422-B9BB-4872-B3EC-F8C0553D2770}" destId="{AA0645B2-B4A3-4ED7-8ADB-8D2F319A249B}" srcOrd="0" destOrd="0" presId="urn:microsoft.com/office/officeart/2008/layout/LinedList"/>
    <dgm:cxn modelId="{A7628B0C-FB20-45D8-B73F-3ABCAFF6F510}" type="presOf" srcId="{59020937-30D3-45F7-8F63-CBC0F2D4DBCA}" destId="{CB2E2163-F1D9-4255-A60E-A37F9F78BE2F}" srcOrd="0" destOrd="0" presId="urn:microsoft.com/office/officeart/2008/layout/LinedList"/>
    <dgm:cxn modelId="{4AC9B137-3F86-4A4D-9994-D17615D818C7}" srcId="{5729C422-B9BB-4872-B3EC-F8C0553D2770}" destId="{C25856C5-4F03-499E-B177-C2423B3C10F4}" srcOrd="2" destOrd="0" parTransId="{290F462E-99DC-4F27-9CC9-CC749A66A7DB}" sibTransId="{4F82E855-C3D6-4AB2-B017-889A9A8E9593}"/>
    <dgm:cxn modelId="{D3AAD48F-4E83-455B-A579-71ABDAB4B199}" srcId="{5729C422-B9BB-4872-B3EC-F8C0553D2770}" destId="{59020937-30D3-45F7-8F63-CBC0F2D4DBCA}" srcOrd="3" destOrd="0" parTransId="{4DEBBAB4-34F5-41AF-9FF6-48BC6C505E9E}" sibTransId="{7C0AC926-9EDC-4255-88F2-97AAFDC1360F}"/>
    <dgm:cxn modelId="{3316BA35-3BA5-4BE4-9E56-0C8FF4186DEA}" type="presOf" srcId="{48532EBE-8363-43CC-A5A4-9632922EE77B}" destId="{D2DC4968-9178-4A04-9064-FD3CC0B09F6C}" srcOrd="0" destOrd="0" presId="urn:microsoft.com/office/officeart/2008/layout/LinedList"/>
    <dgm:cxn modelId="{C649E60C-78CD-445A-AB53-B55CD74A79CD}" type="presParOf" srcId="{9BC54E50-D487-40AA-9F66-15C52F7A48FE}" destId="{5813E212-A455-42E7-88F6-D1615423D9DB}" srcOrd="0" destOrd="0" presId="urn:microsoft.com/office/officeart/2008/layout/LinedList"/>
    <dgm:cxn modelId="{27BF1195-9D99-435C-A16E-A59DE1683BFF}" type="presParOf" srcId="{9BC54E50-D487-40AA-9F66-15C52F7A48FE}" destId="{6FCCBF1F-2F68-4764-9515-24F225C2AC22}" srcOrd="1" destOrd="0" presId="urn:microsoft.com/office/officeart/2008/layout/LinedList"/>
    <dgm:cxn modelId="{1CB8B3BC-3375-49E0-8CB6-6A78521BBDF2}" type="presParOf" srcId="{6FCCBF1F-2F68-4764-9515-24F225C2AC22}" destId="{AA0645B2-B4A3-4ED7-8ADB-8D2F319A249B}" srcOrd="0" destOrd="0" presId="urn:microsoft.com/office/officeart/2008/layout/LinedList"/>
    <dgm:cxn modelId="{C3562433-DC0C-4FA6-A7FB-FB5C2CC246A5}" type="presParOf" srcId="{6FCCBF1F-2F68-4764-9515-24F225C2AC22}" destId="{43B1CD94-7B3F-4AE6-95AF-34A94E09094F}" srcOrd="1" destOrd="0" presId="urn:microsoft.com/office/officeart/2008/layout/LinedList"/>
    <dgm:cxn modelId="{970B7979-956E-4DBF-9B67-58B1B74B631E}" type="presParOf" srcId="{43B1CD94-7B3F-4AE6-95AF-34A94E09094F}" destId="{AA854DF5-14CD-4F24-8680-4EBA227C7D6D}" srcOrd="0" destOrd="0" presId="urn:microsoft.com/office/officeart/2008/layout/LinedList"/>
    <dgm:cxn modelId="{749C6096-D459-461E-BD5B-CAE664879AF8}" type="presParOf" srcId="{43B1CD94-7B3F-4AE6-95AF-34A94E09094F}" destId="{6FD7B898-0BA0-4492-A2E7-FD36A7B5FD9E}" srcOrd="1" destOrd="0" presId="urn:microsoft.com/office/officeart/2008/layout/LinedList"/>
    <dgm:cxn modelId="{2D7E3082-9CE8-4CE4-B439-D0A71676CE57}" type="presParOf" srcId="{6FD7B898-0BA0-4492-A2E7-FD36A7B5FD9E}" destId="{02C74ED5-7045-46DE-A119-A7BC62F4AD0F}" srcOrd="0" destOrd="0" presId="urn:microsoft.com/office/officeart/2008/layout/LinedList"/>
    <dgm:cxn modelId="{6A7B9F03-1D92-4168-8679-41963E2ACBC0}" type="presParOf" srcId="{6FD7B898-0BA0-4492-A2E7-FD36A7B5FD9E}" destId="{CB116745-DC4B-44A1-8030-2FBF8072C896}" srcOrd="1" destOrd="0" presId="urn:microsoft.com/office/officeart/2008/layout/LinedList"/>
    <dgm:cxn modelId="{FDDC860F-2810-4253-B992-957B51C9D0CF}" type="presParOf" srcId="{6FD7B898-0BA0-4492-A2E7-FD36A7B5FD9E}" destId="{469C1575-2A1E-431B-9B64-DC2FA74759B2}" srcOrd="2" destOrd="0" presId="urn:microsoft.com/office/officeart/2008/layout/LinedList"/>
    <dgm:cxn modelId="{4028337A-FCB4-430D-A6CC-BC654CDDA304}" type="presParOf" srcId="{43B1CD94-7B3F-4AE6-95AF-34A94E09094F}" destId="{A81582B3-62D7-43F9-9A64-A4BAD67D7D22}" srcOrd="2" destOrd="0" presId="urn:microsoft.com/office/officeart/2008/layout/LinedList"/>
    <dgm:cxn modelId="{A4CDE82A-19E3-4879-B0A8-3C59FAE40A00}" type="presParOf" srcId="{43B1CD94-7B3F-4AE6-95AF-34A94E09094F}" destId="{384122DD-B158-40A0-AC3A-440A6FDF8691}" srcOrd="3" destOrd="0" presId="urn:microsoft.com/office/officeart/2008/layout/LinedList"/>
    <dgm:cxn modelId="{FCD1BED5-3926-40E7-800D-CBBAF449DCA4}" type="presParOf" srcId="{43B1CD94-7B3F-4AE6-95AF-34A94E09094F}" destId="{D62AEBD7-677A-4D86-AB96-0F9AA2F70C1D}" srcOrd="4" destOrd="0" presId="urn:microsoft.com/office/officeart/2008/layout/LinedList"/>
    <dgm:cxn modelId="{D1543E8D-C5DA-4CA2-8674-D326E2EB17A1}" type="presParOf" srcId="{D62AEBD7-677A-4D86-AB96-0F9AA2F70C1D}" destId="{C89D85DF-7111-476F-B1FB-7773FDF00281}" srcOrd="0" destOrd="0" presId="urn:microsoft.com/office/officeart/2008/layout/LinedList"/>
    <dgm:cxn modelId="{219728ED-F5A2-4057-A885-048854233FA4}" type="presParOf" srcId="{D62AEBD7-677A-4D86-AB96-0F9AA2F70C1D}" destId="{AFD0E778-C770-4A0E-A56E-999B6DD2303A}" srcOrd="1" destOrd="0" presId="urn:microsoft.com/office/officeart/2008/layout/LinedList"/>
    <dgm:cxn modelId="{F75B26CA-BD2E-4002-8ADA-39825890E490}" type="presParOf" srcId="{D62AEBD7-677A-4D86-AB96-0F9AA2F70C1D}" destId="{F0BBC888-21CE-4E94-AC44-AF20D16A0745}" srcOrd="2" destOrd="0" presId="urn:microsoft.com/office/officeart/2008/layout/LinedList"/>
    <dgm:cxn modelId="{B457B274-03D3-453D-A8C1-A81186BC09B3}" type="presParOf" srcId="{43B1CD94-7B3F-4AE6-95AF-34A94E09094F}" destId="{2C24BABB-CC5D-4463-B01D-6790A8AA86B4}" srcOrd="5" destOrd="0" presId="urn:microsoft.com/office/officeart/2008/layout/LinedList"/>
    <dgm:cxn modelId="{E31E2392-AF41-4435-BE27-7A8AD545A1E4}" type="presParOf" srcId="{43B1CD94-7B3F-4AE6-95AF-34A94E09094F}" destId="{DD9EE63C-8312-4574-B24A-191B9520EC00}" srcOrd="6" destOrd="0" presId="urn:microsoft.com/office/officeart/2008/layout/LinedList"/>
    <dgm:cxn modelId="{4551273A-3DF4-4F5D-92C1-1DC752E9484C}" type="presParOf" srcId="{43B1CD94-7B3F-4AE6-95AF-34A94E09094F}" destId="{6B072E3F-6D0F-491E-A08F-E00D0D02E33F}" srcOrd="7" destOrd="0" presId="urn:microsoft.com/office/officeart/2008/layout/LinedList"/>
    <dgm:cxn modelId="{F0E1F7DE-FCD3-4D9D-88BE-8855A0EF8EBD}" type="presParOf" srcId="{6B072E3F-6D0F-491E-A08F-E00D0D02E33F}" destId="{74380D5D-B203-4110-AF1E-1E73EB50F188}" srcOrd="0" destOrd="0" presId="urn:microsoft.com/office/officeart/2008/layout/LinedList"/>
    <dgm:cxn modelId="{BE235240-7991-4B62-8962-C871B4EC0DC2}" type="presParOf" srcId="{6B072E3F-6D0F-491E-A08F-E00D0D02E33F}" destId="{E2E8DB12-B53C-43F6-B4B1-46ABCF87FC1B}" srcOrd="1" destOrd="0" presId="urn:microsoft.com/office/officeart/2008/layout/LinedList"/>
    <dgm:cxn modelId="{8A4B2BEB-FC97-4F29-A8A6-651CF7011837}" type="presParOf" srcId="{6B072E3F-6D0F-491E-A08F-E00D0D02E33F}" destId="{EF7C438F-0B7D-4666-86E2-62F7859455CF}" srcOrd="2" destOrd="0" presId="urn:microsoft.com/office/officeart/2008/layout/LinedList"/>
    <dgm:cxn modelId="{34FF3C1C-0278-4615-94EE-714E481EC1C2}" type="presParOf" srcId="{43B1CD94-7B3F-4AE6-95AF-34A94E09094F}" destId="{2D5CA025-7C49-4651-AD1D-0C19E3FAC7D5}" srcOrd="8" destOrd="0" presId="urn:microsoft.com/office/officeart/2008/layout/LinedList"/>
    <dgm:cxn modelId="{1B77F2DF-8703-4C7B-B03B-20CE0174151F}" type="presParOf" srcId="{43B1CD94-7B3F-4AE6-95AF-34A94E09094F}" destId="{3446CBAF-166F-41E7-BC87-E6AEEDBC9DA1}" srcOrd="9" destOrd="0" presId="urn:microsoft.com/office/officeart/2008/layout/LinedList"/>
    <dgm:cxn modelId="{CFA5E82C-5B7D-4645-B378-1E9A7B4646DD}" type="presParOf" srcId="{43B1CD94-7B3F-4AE6-95AF-34A94E09094F}" destId="{1A7AACC5-4D0C-4840-99E3-EF08B75D18AF}" srcOrd="10" destOrd="0" presId="urn:microsoft.com/office/officeart/2008/layout/LinedList"/>
    <dgm:cxn modelId="{50536B87-9466-44CE-A712-81AF1DE8B50A}" type="presParOf" srcId="{1A7AACC5-4D0C-4840-99E3-EF08B75D18AF}" destId="{B827CF34-237A-4A01-9EA2-91EDB5E94B6C}" srcOrd="0" destOrd="0" presId="urn:microsoft.com/office/officeart/2008/layout/LinedList"/>
    <dgm:cxn modelId="{37A37666-3A5C-44FE-B187-D91E1C89E243}" type="presParOf" srcId="{1A7AACC5-4D0C-4840-99E3-EF08B75D18AF}" destId="{CB2E2163-F1D9-4255-A60E-A37F9F78BE2F}" srcOrd="1" destOrd="0" presId="urn:microsoft.com/office/officeart/2008/layout/LinedList"/>
    <dgm:cxn modelId="{7311A521-6427-4FF8-BA2A-CC956B2539C4}" type="presParOf" srcId="{1A7AACC5-4D0C-4840-99E3-EF08B75D18AF}" destId="{5D932A5E-E1F8-4B67-8442-8690C2135E0E}" srcOrd="2" destOrd="0" presId="urn:microsoft.com/office/officeart/2008/layout/LinedList"/>
    <dgm:cxn modelId="{0EE7A711-F4EE-4093-BECB-85BA0F6F3171}" type="presParOf" srcId="{43B1CD94-7B3F-4AE6-95AF-34A94E09094F}" destId="{84D35499-606C-4FB5-B453-BDFB294456F1}" srcOrd="11" destOrd="0" presId="urn:microsoft.com/office/officeart/2008/layout/LinedList"/>
    <dgm:cxn modelId="{5248FBE0-3208-48C9-BF0D-425B12D93FAB}" type="presParOf" srcId="{43B1CD94-7B3F-4AE6-95AF-34A94E09094F}" destId="{219F63B4-1712-4867-AE69-E037059B80BD}" srcOrd="12" destOrd="0" presId="urn:microsoft.com/office/officeart/2008/layout/LinedList"/>
    <dgm:cxn modelId="{50C57831-7CA7-42DC-807B-5A0F257B1C8F}" type="presParOf" srcId="{43B1CD94-7B3F-4AE6-95AF-34A94E09094F}" destId="{142864A9-EF0E-47AA-8ECD-9FB28E7DAA86}" srcOrd="13" destOrd="0" presId="urn:microsoft.com/office/officeart/2008/layout/LinedList"/>
    <dgm:cxn modelId="{7D06E8CC-4402-4692-8CEF-0AE4EFBE16A5}" type="presParOf" srcId="{142864A9-EF0E-47AA-8ECD-9FB28E7DAA86}" destId="{4DBB75B4-9227-4909-962C-5E162C39A9A1}" srcOrd="0" destOrd="0" presId="urn:microsoft.com/office/officeart/2008/layout/LinedList"/>
    <dgm:cxn modelId="{910E6842-A6E7-40FC-9959-3B8011556F28}" type="presParOf" srcId="{142864A9-EF0E-47AA-8ECD-9FB28E7DAA86}" destId="{D2DC4968-9178-4A04-9064-FD3CC0B09F6C}" srcOrd="1" destOrd="0" presId="urn:microsoft.com/office/officeart/2008/layout/LinedList"/>
    <dgm:cxn modelId="{F6035203-D1C9-4519-BA65-CCBEDA50B581}" type="presParOf" srcId="{142864A9-EF0E-47AA-8ECD-9FB28E7DAA86}" destId="{435E9A79-5BD6-44AD-91BB-709CEB0A01E4}" srcOrd="2" destOrd="0" presId="urn:microsoft.com/office/officeart/2008/layout/LinedList"/>
    <dgm:cxn modelId="{3A4E87B6-D027-4447-B3FB-F4701DDA5372}" type="presParOf" srcId="{43B1CD94-7B3F-4AE6-95AF-34A94E09094F}" destId="{705B213E-367A-4F8F-8BB2-D3BC9EA1025E}" srcOrd="14" destOrd="0" presId="urn:microsoft.com/office/officeart/2008/layout/LinedList"/>
    <dgm:cxn modelId="{0598090E-E991-4E6A-BDE7-1710D10BA16F}"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FB24AA97-13C7-4D52-AC55-23C864E620E7}" type="presOf" srcId="{3E7C266A-EFFA-41FD-812D-E3E1BAEB6DE7}" destId="{7A2024D8-B95E-496C-96D2-1F23F4496E7F}" srcOrd="0" destOrd="0" presId="urn:microsoft.com/office/officeart/2008/layout/LinedList"/>
    <dgm:cxn modelId="{13829B53-84BA-4415-AC5B-4814E46D422A}" srcId="{BC0A1EF2-B85A-4196-9E76-C33D58A39FBB}" destId="{3E7C266A-EFFA-41FD-812D-E3E1BAEB6DE7}" srcOrd="0" destOrd="0" parTransId="{4C98EEC1-56BC-477C-B5A4-6CCDC8CB8F5B}" sibTransId="{1A4EF98A-051C-4A74-847E-7F7C6646D2AD}"/>
    <dgm:cxn modelId="{8FC4F7B3-6819-4C87-AAFC-62EE35E3D382}" type="presOf" srcId="{BC0A1EF2-B85A-4196-9E76-C33D58A39FBB}" destId="{2FB0316B-5F5C-40EF-831A-C2F3D62E4292}" srcOrd="0" destOrd="0" presId="urn:microsoft.com/office/officeart/2008/layout/LinedList"/>
    <dgm:cxn modelId="{14DE9EA9-8DAF-431D-8572-038B9642DFE5}" type="presOf" srcId="{FC3E7655-191B-49BF-936D-A23D62A4CE44}" destId="{AE5B3FFF-2956-4668-95BF-B9972640215A}" srcOrd="0" destOrd="0" presId="urn:microsoft.com/office/officeart/2008/layout/LinedList"/>
    <dgm:cxn modelId="{84CB8CCB-B240-4D12-8179-F2D90CC0DB45}" srcId="{3E7C266A-EFFA-41FD-812D-E3E1BAEB6DE7}" destId="{991895F8-8E15-409B-9C16-AD4D8B502465}" srcOrd="2" destOrd="0" parTransId="{40B566E3-74EE-4F06-9490-A0960FD19497}" sibTransId="{9E0D384B-9E77-4843-80EC-F6735A4AE358}"/>
    <dgm:cxn modelId="{9368C365-18FC-4728-BFF1-6748C38476A0}" type="presOf" srcId="{EC85373D-0A2F-41AE-8F40-9FC11FE8EE63}" destId="{DB73CBDC-A107-40B1-A72D-6FF833AC49F3}" srcOrd="0" destOrd="0" presId="urn:microsoft.com/office/officeart/2008/layout/LinedList"/>
    <dgm:cxn modelId="{562F4F06-02A3-4577-84A3-A2CE5C7F6557}" srcId="{3E7C266A-EFFA-41FD-812D-E3E1BAEB6DE7}" destId="{EC85373D-0A2F-41AE-8F40-9FC11FE8EE63}" srcOrd="0" destOrd="0" parTransId="{ED7F0C53-3F3E-4C1D-9CF9-35CDA1F19E4A}" sibTransId="{C23ADFCE-5E38-42E2-AFEC-2A0322E6C31F}"/>
    <dgm:cxn modelId="{A8AD2D06-93C0-438F-AC52-61E5665BE972}" srcId="{3E7C266A-EFFA-41FD-812D-E3E1BAEB6DE7}" destId="{FC3E7655-191B-49BF-936D-A23D62A4CE44}" srcOrd="1" destOrd="0" parTransId="{01215E6B-A338-4A0C-AE47-7E3969D4136C}" sibTransId="{E1FF47BB-D43B-48F8-AE83-7CF83A231A45}"/>
    <dgm:cxn modelId="{EE6B0AF7-61C7-4DA9-84BD-58FEDC53203A}" type="presOf" srcId="{991895F8-8E15-409B-9C16-AD4D8B502465}" destId="{5EDE2282-236F-4E80-A5FC-338DD4869841}" srcOrd="0" destOrd="0" presId="urn:microsoft.com/office/officeart/2008/layout/LinedList"/>
    <dgm:cxn modelId="{F00C3484-C39C-4C5D-832E-16A3F5A85EA1}" type="presParOf" srcId="{2FB0316B-5F5C-40EF-831A-C2F3D62E4292}" destId="{EFC06691-74FD-4661-9861-7A2BEC2379CA}" srcOrd="0" destOrd="0" presId="urn:microsoft.com/office/officeart/2008/layout/LinedList"/>
    <dgm:cxn modelId="{47A4F81C-7A7D-4782-A1BE-CBAD62D9F553}" type="presParOf" srcId="{2FB0316B-5F5C-40EF-831A-C2F3D62E4292}" destId="{4AFAD2F0-DE39-49C1-8BC2-DB5F889C0E0B}" srcOrd="1" destOrd="0" presId="urn:microsoft.com/office/officeart/2008/layout/LinedList"/>
    <dgm:cxn modelId="{EFAE5C90-06AF-45EE-A953-6E6436C3CA2E}" type="presParOf" srcId="{4AFAD2F0-DE39-49C1-8BC2-DB5F889C0E0B}" destId="{7A2024D8-B95E-496C-96D2-1F23F4496E7F}" srcOrd="0" destOrd="0" presId="urn:microsoft.com/office/officeart/2008/layout/LinedList"/>
    <dgm:cxn modelId="{BC82439D-79B4-44B4-98FA-E643024E3BA3}" type="presParOf" srcId="{4AFAD2F0-DE39-49C1-8BC2-DB5F889C0E0B}" destId="{BAEFB34D-D255-4E7D-81D4-CD70BA89048E}" srcOrd="1" destOrd="0" presId="urn:microsoft.com/office/officeart/2008/layout/LinedList"/>
    <dgm:cxn modelId="{8F75BCCB-EC00-4DC4-9AD1-17A8CC3C9FD6}" type="presParOf" srcId="{BAEFB34D-D255-4E7D-81D4-CD70BA89048E}" destId="{9FAA6F60-9472-4F8A-B3A5-BD1D9996C7DA}" srcOrd="0" destOrd="0" presId="urn:microsoft.com/office/officeart/2008/layout/LinedList"/>
    <dgm:cxn modelId="{FA2D4FCD-3ABB-40AA-AC94-BDBF63BDFD36}" type="presParOf" srcId="{BAEFB34D-D255-4E7D-81D4-CD70BA89048E}" destId="{3FF64AD0-BF98-4B5B-A7A8-7BCA6DD0D3DF}" srcOrd="1" destOrd="0" presId="urn:microsoft.com/office/officeart/2008/layout/LinedList"/>
    <dgm:cxn modelId="{5A5A7E6C-6C48-4C2B-A169-56CFA28DD0F6}" type="presParOf" srcId="{3FF64AD0-BF98-4B5B-A7A8-7BCA6DD0D3DF}" destId="{D05200F8-3624-41DB-A29E-229BF6AC1D49}" srcOrd="0" destOrd="0" presId="urn:microsoft.com/office/officeart/2008/layout/LinedList"/>
    <dgm:cxn modelId="{5FDA439A-10BA-4AA3-B1F7-6F995E11004C}" type="presParOf" srcId="{3FF64AD0-BF98-4B5B-A7A8-7BCA6DD0D3DF}" destId="{DB73CBDC-A107-40B1-A72D-6FF833AC49F3}" srcOrd="1" destOrd="0" presId="urn:microsoft.com/office/officeart/2008/layout/LinedList"/>
    <dgm:cxn modelId="{42CEE22C-FC6E-40DC-ADF4-BB370F10423F}" type="presParOf" srcId="{3FF64AD0-BF98-4B5B-A7A8-7BCA6DD0D3DF}" destId="{E58C6429-FA2F-4032-B6A4-778F8E7B53DE}" srcOrd="2" destOrd="0" presId="urn:microsoft.com/office/officeart/2008/layout/LinedList"/>
    <dgm:cxn modelId="{AB275CCD-1E4F-4FEE-A3D6-5B2E4F6ED357}" type="presParOf" srcId="{BAEFB34D-D255-4E7D-81D4-CD70BA89048E}" destId="{486D9764-2B46-4D49-9D6F-2B3D9574D5DE}" srcOrd="2" destOrd="0" presId="urn:microsoft.com/office/officeart/2008/layout/LinedList"/>
    <dgm:cxn modelId="{10EE4769-6B25-4720-BDE8-446AFE7885CD}" type="presParOf" srcId="{BAEFB34D-D255-4E7D-81D4-CD70BA89048E}" destId="{D161D12E-1C06-45D9-9826-C7BE45516622}" srcOrd="3" destOrd="0" presId="urn:microsoft.com/office/officeart/2008/layout/LinedList"/>
    <dgm:cxn modelId="{A8872284-D726-429A-A77B-BEEAC4974647}" type="presParOf" srcId="{BAEFB34D-D255-4E7D-81D4-CD70BA89048E}" destId="{44EE1699-8265-493C-93E6-CD10B4939623}" srcOrd="4" destOrd="0" presId="urn:microsoft.com/office/officeart/2008/layout/LinedList"/>
    <dgm:cxn modelId="{97513702-3A32-424A-928F-4D091D785C94}" type="presParOf" srcId="{44EE1699-8265-493C-93E6-CD10B4939623}" destId="{9A51C1A7-7CF2-4C46-91FC-572AE6B13A73}" srcOrd="0" destOrd="0" presId="urn:microsoft.com/office/officeart/2008/layout/LinedList"/>
    <dgm:cxn modelId="{D3356ECD-83CA-487B-9023-DFF7402C60AB}" type="presParOf" srcId="{44EE1699-8265-493C-93E6-CD10B4939623}" destId="{AE5B3FFF-2956-4668-95BF-B9972640215A}" srcOrd="1" destOrd="0" presId="urn:microsoft.com/office/officeart/2008/layout/LinedList"/>
    <dgm:cxn modelId="{4EC2679B-7DB0-420E-8501-784101A13129}" type="presParOf" srcId="{44EE1699-8265-493C-93E6-CD10B4939623}" destId="{47C54769-3490-4E80-A6D1-206E9787B521}" srcOrd="2" destOrd="0" presId="urn:microsoft.com/office/officeart/2008/layout/LinedList"/>
    <dgm:cxn modelId="{F4C6119A-9927-414E-9AEE-7FF1AEF010CE}" type="presParOf" srcId="{BAEFB34D-D255-4E7D-81D4-CD70BA89048E}" destId="{E7BB6200-6D54-4A5A-9B22-97CB12727B42}" srcOrd="5" destOrd="0" presId="urn:microsoft.com/office/officeart/2008/layout/LinedList"/>
    <dgm:cxn modelId="{83476ED8-E125-4763-BBC8-C4B1735DF7B8}" type="presParOf" srcId="{BAEFB34D-D255-4E7D-81D4-CD70BA89048E}" destId="{DFBAB11C-B2F2-4DEC-BD29-B9084F45415C}" srcOrd="6" destOrd="0" presId="urn:microsoft.com/office/officeart/2008/layout/LinedList"/>
    <dgm:cxn modelId="{C977280E-0CEB-49EE-94D0-EB62D5ED1040}" type="presParOf" srcId="{BAEFB34D-D255-4E7D-81D4-CD70BA89048E}" destId="{9EBE8C8D-261F-47A9-BA9F-D9254499ADB2}" srcOrd="7" destOrd="0" presId="urn:microsoft.com/office/officeart/2008/layout/LinedList"/>
    <dgm:cxn modelId="{A6B887D3-90F2-4E0A-BF48-380649A92062}" type="presParOf" srcId="{9EBE8C8D-261F-47A9-BA9F-D9254499ADB2}" destId="{2D8189F3-8F72-4CFE-958C-E9F94B10704A}" srcOrd="0" destOrd="0" presId="urn:microsoft.com/office/officeart/2008/layout/LinedList"/>
    <dgm:cxn modelId="{5C6F4532-B77E-4D1F-B1E4-F50068B12E49}" type="presParOf" srcId="{9EBE8C8D-261F-47A9-BA9F-D9254499ADB2}" destId="{5EDE2282-236F-4E80-A5FC-338DD4869841}" srcOrd="1" destOrd="0" presId="urn:microsoft.com/office/officeart/2008/layout/LinedList"/>
    <dgm:cxn modelId="{40F6D2F8-3F04-4FFB-894D-CC09124D0E08}" type="presParOf" srcId="{9EBE8C8D-261F-47A9-BA9F-D9254499ADB2}" destId="{C7215EBB-02BF-471A-A15F-ECFBBA75B55D}" srcOrd="2" destOrd="0" presId="urn:microsoft.com/office/officeart/2008/layout/LinedList"/>
    <dgm:cxn modelId="{0118BA05-251F-4494-8F37-D2D4C6A6B43D}" type="presParOf" srcId="{BAEFB34D-D255-4E7D-81D4-CD70BA89048E}" destId="{9362B61C-4E0E-4FC3-8633-95F7659BAEDF}" srcOrd="8" destOrd="0" presId="urn:microsoft.com/office/officeart/2008/layout/LinedList"/>
    <dgm:cxn modelId="{278AD0BF-AECF-4037-AD61-7D2053D069DB}"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- 150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- 450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A39DBEB9-1672-4BA6-8BFA-FD3FAA199557}" type="presOf" srcId="{1B34D726-D816-45CF-9C05-77925CFC0B42}" destId="{C36A878E-3406-48F6-A9F0-2E5A18BF0E57}" srcOrd="0" destOrd="0" presId="urn:microsoft.com/office/officeart/2008/layout/LinedList"/>
    <dgm:cxn modelId="{72DD76EF-C8B0-4BA8-BEDC-EE276C0FC726}" srcId="{1B34D726-D816-45CF-9C05-77925CFC0B42}" destId="{E3530311-3BB9-4403-94A4-76375E6B9071}" srcOrd="0" destOrd="0" parTransId="{EF44688F-03C7-4C0A-B70E-81B7DAB3DE12}" sibTransId="{11E87ED2-32F6-433F-B2C5-E7B11B23B8F4}"/>
    <dgm:cxn modelId="{1F30B8FA-4EEB-4E99-94FE-E2AA358ADDBF}" srcId="{E3530311-3BB9-4403-94A4-76375E6B9071}" destId="{D348D0AD-BF38-4F4D-AFD2-D78339A021D5}" srcOrd="1" destOrd="0" parTransId="{B2296F87-E655-44A1-9AF6-9E4FB04B37A8}" sibTransId="{7C32BA5B-E7A0-433F-B6FB-4D9D801E0253}"/>
    <dgm:cxn modelId="{6A71D007-DFF0-43B3-A61D-B3E1B0220C57}" type="presOf" srcId="{E3530311-3BB9-4403-94A4-76375E6B9071}" destId="{AE616A40-AE7B-41D7-A510-97B9C6BFD94B}" srcOrd="0" destOrd="0" presId="urn:microsoft.com/office/officeart/2008/layout/LinedList"/>
    <dgm:cxn modelId="{2B4C1089-505E-41F1-8D8F-6FDFDAD38DC5}" type="presOf" srcId="{4287CAB9-D7C8-4795-AACD-1CFFA67EB64E}" destId="{453B846D-D0CD-4624-9509-F677B856491D}" srcOrd="0" destOrd="0" presId="urn:microsoft.com/office/officeart/2008/layout/LinedList"/>
    <dgm:cxn modelId="{00624161-7E76-438B-9243-D2EE9AFC66E7}" srcId="{E3530311-3BB9-4403-94A4-76375E6B9071}" destId="{4287CAB9-D7C8-4795-AACD-1CFFA67EB64E}" srcOrd="0" destOrd="0" parTransId="{A8FCE60E-416C-4600-A719-6CFBF4E5F3DE}" sibTransId="{632284C8-4F82-4441-9A60-4ECF1DE148AA}"/>
    <dgm:cxn modelId="{08950076-C421-401A-BA69-F1F61F1A0D52}" type="presOf" srcId="{D348D0AD-BF38-4F4D-AFD2-D78339A021D5}" destId="{C63FB1A0-3A74-4E20-8490-CD7D17C2458C}" srcOrd="0" destOrd="0" presId="urn:microsoft.com/office/officeart/2008/layout/LinedList"/>
    <dgm:cxn modelId="{FAE6F8FD-E796-4A23-A357-7B8231C956DB}" type="presParOf" srcId="{C36A878E-3406-48F6-A9F0-2E5A18BF0E57}" destId="{ED8C7436-3993-408D-8FD7-D5CCC9D03E4E}" srcOrd="0" destOrd="0" presId="urn:microsoft.com/office/officeart/2008/layout/LinedList"/>
    <dgm:cxn modelId="{FDA95654-B208-4A32-9C83-E30A38B8A0BD}" type="presParOf" srcId="{C36A878E-3406-48F6-A9F0-2E5A18BF0E57}" destId="{90BBF9BF-94B0-47B2-90FE-081B1AB593AF}" srcOrd="1" destOrd="0" presId="urn:microsoft.com/office/officeart/2008/layout/LinedList"/>
    <dgm:cxn modelId="{504C422A-4A61-4196-A185-33F66D5449C8}" type="presParOf" srcId="{90BBF9BF-94B0-47B2-90FE-081B1AB593AF}" destId="{AE616A40-AE7B-41D7-A510-97B9C6BFD94B}" srcOrd="0" destOrd="0" presId="urn:microsoft.com/office/officeart/2008/layout/LinedList"/>
    <dgm:cxn modelId="{CAC382E5-71ED-44B9-9CA1-8A12B6A38F0A}" type="presParOf" srcId="{90BBF9BF-94B0-47B2-90FE-081B1AB593AF}" destId="{0B501C5D-7AF9-445B-8912-E78C63E76245}" srcOrd="1" destOrd="0" presId="urn:microsoft.com/office/officeart/2008/layout/LinedList"/>
    <dgm:cxn modelId="{98F0AA2D-1D2D-433B-A657-C31AB8505FFC}" type="presParOf" srcId="{0B501C5D-7AF9-445B-8912-E78C63E76245}" destId="{F2CBD865-AE77-4347-A3C5-2C5C6C8882A8}" srcOrd="0" destOrd="0" presId="urn:microsoft.com/office/officeart/2008/layout/LinedList"/>
    <dgm:cxn modelId="{BB6D3B40-4B5E-4809-ABC9-040242DEDCCF}" type="presParOf" srcId="{0B501C5D-7AF9-445B-8912-E78C63E76245}" destId="{D05C8F89-4054-42CE-A28E-47D9072E441B}" srcOrd="1" destOrd="0" presId="urn:microsoft.com/office/officeart/2008/layout/LinedList"/>
    <dgm:cxn modelId="{07DBCCC6-53BD-4FDA-B0FF-26D697EAC5F3}" type="presParOf" srcId="{D05C8F89-4054-42CE-A28E-47D9072E441B}" destId="{30E1627C-C1A0-447D-A517-6DD04AA339D2}" srcOrd="0" destOrd="0" presId="urn:microsoft.com/office/officeart/2008/layout/LinedList"/>
    <dgm:cxn modelId="{21155943-932F-4842-9939-EAA1C1C9E7C4}" type="presParOf" srcId="{D05C8F89-4054-42CE-A28E-47D9072E441B}" destId="{453B846D-D0CD-4624-9509-F677B856491D}" srcOrd="1" destOrd="0" presId="urn:microsoft.com/office/officeart/2008/layout/LinedList"/>
    <dgm:cxn modelId="{63578429-91BC-411B-942C-AA4FDE37AD11}" type="presParOf" srcId="{D05C8F89-4054-42CE-A28E-47D9072E441B}" destId="{B0C345AD-7DE8-4CC0-AB7A-138A59CFCBEC}" srcOrd="2" destOrd="0" presId="urn:microsoft.com/office/officeart/2008/layout/LinedList"/>
    <dgm:cxn modelId="{A3F271A9-CA0F-44A3-A2CB-3C10BFD46FC0}" type="presParOf" srcId="{0B501C5D-7AF9-445B-8912-E78C63E76245}" destId="{E467A30A-E93B-446B-B941-AEFCE2A4EDE4}" srcOrd="2" destOrd="0" presId="urn:microsoft.com/office/officeart/2008/layout/LinedList"/>
    <dgm:cxn modelId="{6EEEE5AD-3A5F-4C48-91A1-405A8C7B9F86}" type="presParOf" srcId="{0B501C5D-7AF9-445B-8912-E78C63E76245}" destId="{37399D0E-6D1C-4EBA-862C-08BA5894E816}" srcOrd="3" destOrd="0" presId="urn:microsoft.com/office/officeart/2008/layout/LinedList"/>
    <dgm:cxn modelId="{18AF8627-8A08-4E71-B8A7-4AA96DB3FCBD}" type="presParOf" srcId="{0B501C5D-7AF9-445B-8912-E78C63E76245}" destId="{06855591-67E0-4F10-A031-15642B2C0A15}" srcOrd="4" destOrd="0" presId="urn:microsoft.com/office/officeart/2008/layout/LinedList"/>
    <dgm:cxn modelId="{53DF05DB-CEDC-4B9D-8DD5-47693B47E9F9}" type="presParOf" srcId="{06855591-67E0-4F10-A031-15642B2C0A15}" destId="{B0886476-1019-4E6B-82D5-0D701566546D}" srcOrd="0" destOrd="0" presId="urn:microsoft.com/office/officeart/2008/layout/LinedList"/>
    <dgm:cxn modelId="{2414AC6B-041B-49F3-B064-09B98340B2D8}" type="presParOf" srcId="{06855591-67E0-4F10-A031-15642B2C0A15}" destId="{C63FB1A0-3A74-4E20-8490-CD7D17C2458C}" srcOrd="1" destOrd="0" presId="urn:microsoft.com/office/officeart/2008/layout/LinedList"/>
    <dgm:cxn modelId="{CF8506F7-8337-47C3-B4C3-689E9C3EB11B}" type="presParOf" srcId="{06855591-67E0-4F10-A031-15642B2C0A15}" destId="{7169348E-D8E8-46CB-9000-81FBF14210F9}" srcOrd="2" destOrd="0" presId="urn:microsoft.com/office/officeart/2008/layout/LinedList"/>
    <dgm:cxn modelId="{DFADFF3D-7A3E-40A4-A70D-EEBAE697479B}" type="presParOf" srcId="{0B501C5D-7AF9-445B-8912-E78C63E76245}" destId="{3F424319-4031-4136-8904-1173E5C8B0F7}" srcOrd="5" destOrd="0" presId="urn:microsoft.com/office/officeart/2008/layout/LinedList"/>
    <dgm:cxn modelId="{11AF841F-6E85-46B8-BE72-1387D5417BE3}"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B61F882E-B338-4ACA-B5F6-938A745C8DB8}" type="presOf" srcId="{59AC66F6-E449-4960-88A8-B12D58B6824E}" destId="{8B73DB84-29E4-4C90-B6EB-35E41C52B02B}"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80F0A8C2-A9AD-48F6-A853-94E279B3EF49}" type="presOf" srcId="{8094B3E1-4C2A-4D58-82AF-9422C49A494B}" destId="{BB9AC331-2B5B-469C-AF4A-83ACDFDD7EAA}" srcOrd="0" destOrd="0" presId="urn:microsoft.com/office/officeart/2008/layout/LinedList"/>
    <dgm:cxn modelId="{E6F50D9B-0D69-43DE-B03C-B2ACF2A14133}" type="presOf" srcId="{4D19D7BA-80F6-4820-88D0-9889EDE5D7AA}" destId="{21DEB581-42CC-475D-8FDE-6051BB38DADF}" srcOrd="0" destOrd="0" presId="urn:microsoft.com/office/officeart/2008/layout/LinedList"/>
    <dgm:cxn modelId="{20546882-8888-4934-8BEC-B8F007722850}" srcId="{DF5B995C-D255-4CBB-87D8-893CF99AA0DB}" destId="{BEAB423B-5CF5-4706-9E67-03F9027291C4}" srcOrd="3" destOrd="0" parTransId="{F683E40B-60D7-42C2-AD9E-1AEBFCB183B1}" sibTransId="{B2D01853-950D-4F4E-B28D-AE474E0784E1}"/>
    <dgm:cxn modelId="{38DCA37D-A4C7-4187-AD7B-26A3303BCE24}" srcId="{DF5B995C-D255-4CBB-87D8-893CF99AA0DB}" destId="{4D19D7BA-80F6-4820-88D0-9889EDE5D7AA}" srcOrd="2" destOrd="0" parTransId="{30309604-464C-434C-B0E5-8B799F8D8DFF}" sibTransId="{51F4577B-7A18-41F3-9CC0-B1618CE7A2AF}"/>
    <dgm:cxn modelId="{3E31A234-1114-451D-AEAF-F6945CD816B6}" type="presOf" srcId="{BEAB423B-5CF5-4706-9E67-03F9027291C4}" destId="{C0286462-952F-42B3-9EA1-8D3CAEEDFB2E}" srcOrd="0" destOrd="0" presId="urn:microsoft.com/office/officeart/2008/layout/LinedList"/>
    <dgm:cxn modelId="{52657DBA-53D2-48EE-A95E-DC9A4A9FB42F}" type="presOf" srcId="{DF5B995C-D255-4CBB-87D8-893CF99AA0DB}" destId="{9293D656-F8C2-49F1-8FEB-EBBB9799F095}" srcOrd="0" destOrd="0" presId="urn:microsoft.com/office/officeart/2008/layout/LinedList"/>
    <dgm:cxn modelId="{016D470F-0C35-4B00-8B9D-C1CF0A97E0DE}" srcId="{DF5B995C-D255-4CBB-87D8-893CF99AA0DB}" destId="{EE5DBEAC-8D5A-4F24-AF35-B1C50CDC5A12}" srcOrd="0" destOrd="0" parTransId="{4950E5BA-074B-442B-A945-86F779EDC9D3}" sibTransId="{F494D725-E8BE-42F6-A8DD-A4A0BA01CE3A}"/>
    <dgm:cxn modelId="{632EDEF3-5658-470F-9263-54DCB38FDA20}" type="presOf" srcId="{EE5DBEAC-8D5A-4F24-AF35-B1C50CDC5A12}" destId="{7A6A7B55-A535-4C55-8613-10CC75EB7ABC}" srcOrd="0" destOrd="0" presId="urn:microsoft.com/office/officeart/2008/layout/LinedList"/>
    <dgm:cxn modelId="{0E6E4DE8-F10F-4E4B-8BE2-31AA58637ADF}" srcId="{8094B3E1-4C2A-4D58-82AF-9422C49A494B}" destId="{DF5B995C-D255-4CBB-87D8-893CF99AA0DB}" srcOrd="0" destOrd="0" parTransId="{A478553B-AA61-406C-8BCD-4D60D21BC6A8}" sibTransId="{2F1D069B-2488-47A9-B051-AF7AEAD7EA1D}"/>
    <dgm:cxn modelId="{D6206845-A17C-4275-84D1-A0BC55560DBA}" type="presParOf" srcId="{BB9AC331-2B5B-469C-AF4A-83ACDFDD7EAA}" destId="{CDC8B92A-D9F4-4319-936B-D2C4BBE2B99F}" srcOrd="0" destOrd="0" presId="urn:microsoft.com/office/officeart/2008/layout/LinedList"/>
    <dgm:cxn modelId="{7F9BDB48-14FC-4E3E-8DF6-743AF30A7951}" type="presParOf" srcId="{BB9AC331-2B5B-469C-AF4A-83ACDFDD7EAA}" destId="{40FF7D4F-871A-42B2-8D7F-5BC3FF4D32CC}" srcOrd="1" destOrd="0" presId="urn:microsoft.com/office/officeart/2008/layout/LinedList"/>
    <dgm:cxn modelId="{3E2944DA-1FE4-4FEF-9B84-986A6C3443A6}" type="presParOf" srcId="{40FF7D4F-871A-42B2-8D7F-5BC3FF4D32CC}" destId="{9293D656-F8C2-49F1-8FEB-EBBB9799F095}" srcOrd="0" destOrd="0" presId="urn:microsoft.com/office/officeart/2008/layout/LinedList"/>
    <dgm:cxn modelId="{4B80888F-488D-46BC-9E41-9BC440D918B8}" type="presParOf" srcId="{40FF7D4F-871A-42B2-8D7F-5BC3FF4D32CC}" destId="{7F190B7B-A994-4E71-AD51-5E79F9BEABAB}" srcOrd="1" destOrd="0" presId="urn:microsoft.com/office/officeart/2008/layout/LinedList"/>
    <dgm:cxn modelId="{8770283B-FEC9-4D98-B172-F007278B8B61}" type="presParOf" srcId="{7F190B7B-A994-4E71-AD51-5E79F9BEABAB}" destId="{E21A9C99-3954-4E7D-BD7E-F5EE13DA0126}" srcOrd="0" destOrd="0" presId="urn:microsoft.com/office/officeart/2008/layout/LinedList"/>
    <dgm:cxn modelId="{006EBD0E-BEE8-4514-BDC0-D191EC344B7D}" type="presParOf" srcId="{7F190B7B-A994-4E71-AD51-5E79F9BEABAB}" destId="{A6ED3602-D1C6-42DC-91DD-5AD4E620E741}" srcOrd="1" destOrd="0" presId="urn:microsoft.com/office/officeart/2008/layout/LinedList"/>
    <dgm:cxn modelId="{D95CFB7E-0427-45C6-B16D-7197BA31FCAA}" type="presParOf" srcId="{A6ED3602-D1C6-42DC-91DD-5AD4E620E741}" destId="{8809728D-FA8A-4331-A70E-3477F927AA8F}" srcOrd="0" destOrd="0" presId="urn:microsoft.com/office/officeart/2008/layout/LinedList"/>
    <dgm:cxn modelId="{FEB5A763-611E-4879-A22A-4D3C28A9B705}" type="presParOf" srcId="{A6ED3602-D1C6-42DC-91DD-5AD4E620E741}" destId="{7A6A7B55-A535-4C55-8613-10CC75EB7ABC}" srcOrd="1" destOrd="0" presId="urn:microsoft.com/office/officeart/2008/layout/LinedList"/>
    <dgm:cxn modelId="{8C2D118F-BD94-48A7-ADE0-A3743D382A24}" type="presParOf" srcId="{A6ED3602-D1C6-42DC-91DD-5AD4E620E741}" destId="{B6B273EA-A845-4653-B4A6-64C9B53C5997}" srcOrd="2" destOrd="0" presId="urn:microsoft.com/office/officeart/2008/layout/LinedList"/>
    <dgm:cxn modelId="{80FAC446-474F-4D00-9B09-4FE46275E97F}" type="presParOf" srcId="{7F190B7B-A994-4E71-AD51-5E79F9BEABAB}" destId="{10400EAA-9EB2-48CE-A379-8E785CD9EE58}" srcOrd="2" destOrd="0" presId="urn:microsoft.com/office/officeart/2008/layout/LinedList"/>
    <dgm:cxn modelId="{429E54FC-90D3-4C82-B2D6-D684029B66C2}" type="presParOf" srcId="{7F190B7B-A994-4E71-AD51-5E79F9BEABAB}" destId="{1F9C5003-C472-4486-AA29-AEFDF127E166}" srcOrd="3" destOrd="0" presId="urn:microsoft.com/office/officeart/2008/layout/LinedList"/>
    <dgm:cxn modelId="{E741868C-72F6-4A32-B686-3089AD3946F8}" type="presParOf" srcId="{7F190B7B-A994-4E71-AD51-5E79F9BEABAB}" destId="{17CB681B-8003-4532-B821-02C3E26E4DDE}" srcOrd="4" destOrd="0" presId="urn:microsoft.com/office/officeart/2008/layout/LinedList"/>
    <dgm:cxn modelId="{8074814D-641C-4E86-9745-DCAFA61CB098}" type="presParOf" srcId="{17CB681B-8003-4532-B821-02C3E26E4DDE}" destId="{9F247580-D256-4EFA-B46A-840C9BDE646C}" srcOrd="0" destOrd="0" presId="urn:microsoft.com/office/officeart/2008/layout/LinedList"/>
    <dgm:cxn modelId="{C6404188-E32B-4B2E-A098-2E0970C535C8}" type="presParOf" srcId="{17CB681B-8003-4532-B821-02C3E26E4DDE}" destId="{8B73DB84-29E4-4C90-B6EB-35E41C52B02B}" srcOrd="1" destOrd="0" presId="urn:microsoft.com/office/officeart/2008/layout/LinedList"/>
    <dgm:cxn modelId="{381835F8-47ED-4AAC-8026-1F171AE6C219}" type="presParOf" srcId="{17CB681B-8003-4532-B821-02C3E26E4DDE}" destId="{03796686-3D93-4B63-B078-AD85940E2AC4}" srcOrd="2" destOrd="0" presId="urn:microsoft.com/office/officeart/2008/layout/LinedList"/>
    <dgm:cxn modelId="{DD63AF5C-41FA-4645-BD1B-D71A694B1F94}" type="presParOf" srcId="{7F190B7B-A994-4E71-AD51-5E79F9BEABAB}" destId="{BAC740C2-2B35-4FBA-8A90-6656D684BA92}" srcOrd="5" destOrd="0" presId="urn:microsoft.com/office/officeart/2008/layout/LinedList"/>
    <dgm:cxn modelId="{FED3317A-44B2-4DCF-9741-B9F4B9828D08}" type="presParOf" srcId="{7F190B7B-A994-4E71-AD51-5E79F9BEABAB}" destId="{FE1C73A8-F75F-4201-92C9-DA7150C2418B}" srcOrd="6" destOrd="0" presId="urn:microsoft.com/office/officeart/2008/layout/LinedList"/>
    <dgm:cxn modelId="{98719840-C162-4AA8-B5C6-3DCCE1E5E2EE}" type="presParOf" srcId="{7F190B7B-A994-4E71-AD51-5E79F9BEABAB}" destId="{5EFA3C18-5A78-4D15-A59B-A9412477C7B8}" srcOrd="7" destOrd="0" presId="urn:microsoft.com/office/officeart/2008/layout/LinedList"/>
    <dgm:cxn modelId="{5FF9ACDB-F46C-4560-9E7E-B6F81D83D659}" type="presParOf" srcId="{5EFA3C18-5A78-4D15-A59B-A9412477C7B8}" destId="{3D62B85A-0B39-4E11-8B6A-D478E0314F3A}" srcOrd="0" destOrd="0" presId="urn:microsoft.com/office/officeart/2008/layout/LinedList"/>
    <dgm:cxn modelId="{D3402DF4-E14A-4E39-8B16-51E40AD30544}" type="presParOf" srcId="{5EFA3C18-5A78-4D15-A59B-A9412477C7B8}" destId="{21DEB581-42CC-475D-8FDE-6051BB38DADF}" srcOrd="1" destOrd="0" presId="urn:microsoft.com/office/officeart/2008/layout/LinedList"/>
    <dgm:cxn modelId="{8F19283A-2AAF-463D-A42F-6F2A9A5B8798}" type="presParOf" srcId="{5EFA3C18-5A78-4D15-A59B-A9412477C7B8}" destId="{669090A4-CC07-4BF0-8473-4F4C0A4E5F91}" srcOrd="2" destOrd="0" presId="urn:microsoft.com/office/officeart/2008/layout/LinedList"/>
    <dgm:cxn modelId="{F82DFE8E-6C44-4C72-A132-D5C67B35F262}" type="presParOf" srcId="{7F190B7B-A994-4E71-AD51-5E79F9BEABAB}" destId="{B9DF838B-1B9C-4D7E-B342-B327FB1A8E5C}" srcOrd="8" destOrd="0" presId="urn:microsoft.com/office/officeart/2008/layout/LinedList"/>
    <dgm:cxn modelId="{87E8C500-5422-4168-A9EE-C3CAE030B264}" type="presParOf" srcId="{7F190B7B-A994-4E71-AD51-5E79F9BEABAB}" destId="{243BBD46-DD2A-48C7-92F1-8A104849F641}" srcOrd="9" destOrd="0" presId="urn:microsoft.com/office/officeart/2008/layout/LinedList"/>
    <dgm:cxn modelId="{FFD0F90F-4999-4CCF-8F40-EAB0AF17C88A}" type="presParOf" srcId="{7F190B7B-A994-4E71-AD51-5E79F9BEABAB}" destId="{05B79E6C-1A42-42E8-8813-CEE5861FEEDA}" srcOrd="10" destOrd="0" presId="urn:microsoft.com/office/officeart/2008/layout/LinedList"/>
    <dgm:cxn modelId="{A7C8B2C2-78FA-4245-B52C-B9DFA732F897}" type="presParOf" srcId="{05B79E6C-1A42-42E8-8813-CEE5861FEEDA}" destId="{56E7C2E5-24EB-4920-82CF-E263AB31F58C}" srcOrd="0" destOrd="0" presId="urn:microsoft.com/office/officeart/2008/layout/LinedList"/>
    <dgm:cxn modelId="{FD17B8E8-75AB-4562-AA21-05B47B95E50D}" type="presParOf" srcId="{05B79E6C-1A42-42E8-8813-CEE5861FEEDA}" destId="{C0286462-952F-42B3-9EA1-8D3CAEEDFB2E}" srcOrd="1" destOrd="0" presId="urn:microsoft.com/office/officeart/2008/layout/LinedList"/>
    <dgm:cxn modelId="{37F68F4B-80EB-4889-BB6E-F04348965FFB}" type="presParOf" srcId="{05B79E6C-1A42-42E8-8813-CEE5861FEEDA}" destId="{FEA6E6A2-E7EA-4174-9189-AB55132B2E5C}" srcOrd="2" destOrd="0" presId="urn:microsoft.com/office/officeart/2008/layout/LinedList"/>
    <dgm:cxn modelId="{35E3A5F6-67B2-41DB-BD35-202BA7961044}" type="presParOf" srcId="{7F190B7B-A994-4E71-AD51-5E79F9BEABAB}" destId="{3D13D479-D297-4103-B8EC-95FDDFF8281D}" srcOrd="11" destOrd="0" presId="urn:microsoft.com/office/officeart/2008/layout/LinedList"/>
    <dgm:cxn modelId="{52B1F848-D38F-4010-8260-756315DB4D5D}"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240BD483-013D-471F-8D9D-6CF10AEE9AD2}" type="presOf" srcId="{48C6AF66-BA23-4EDC-8A13-DBCD27841941}" destId="{3CCBCEF6-B74C-465A-866D-37C6AB32793A}" srcOrd="0" destOrd="0" presId="urn:microsoft.com/office/officeart/2008/layout/LinedList"/>
    <dgm:cxn modelId="{A0DD436B-E91C-456B-90B5-9BBC97E42731}" type="presOf" srcId="{FA5E5D43-5ED2-4F33-B324-4BA19F823450}" destId="{59072564-4DE4-409A-BAAA-6CA90541868B}" srcOrd="0" destOrd="0" presId="urn:microsoft.com/office/officeart/2008/layout/LinedList"/>
    <dgm:cxn modelId="{7830953D-17AB-43C4-86DC-BBE33862142D}" srcId="{FA5E5D43-5ED2-4F33-B324-4BA19F823450}" destId="{5ECC0DD4-1AAF-42D5-AE1E-BC05D9B882D4}" srcOrd="4" destOrd="0" parTransId="{8A2BEAA9-CE22-4F56-A857-D340B1AA6A02}" sibTransId="{AE19D5A2-3F25-434A-9B29-D6868537891D}"/>
    <dgm:cxn modelId="{C6CBED62-19FC-4749-B1D5-3B298E5EA2D7}" type="presOf" srcId="{D1B16465-FA4D-41D1-99A1-8ABCC5D56D3A}" destId="{6DB35F08-E10C-4256-8068-07038FDDC1F4}" srcOrd="0" destOrd="0" presId="urn:microsoft.com/office/officeart/2008/layout/LinedList"/>
    <dgm:cxn modelId="{9F547047-2FE0-45F1-B10A-E7C2E5FA3013}" type="presOf" srcId="{818E9F2E-731B-4A7E-865B-6FBFA4A5E3FA}" destId="{89BA9510-5A3B-4056-8A3B-9BC36A936EC6}"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14F74F4D-1D38-4E9F-8B25-7A28E65BFA08}" type="presOf" srcId="{B77F7AF2-1E32-44B9-BD75-C2736FC4CC54}" destId="{90F2FA91-B4FF-4B6A-9C99-0BEA1F491B4E}" srcOrd="0" destOrd="0" presId="urn:microsoft.com/office/officeart/2008/layout/LinedList"/>
    <dgm:cxn modelId="{E93D02B8-85C7-4E33-90B7-D2E825751F1B}" type="presOf" srcId="{FC4FC988-6530-41D8-ADC6-778DCFEE7DA8}" destId="{342263BE-443D-4870-BEB5-2A5ADAF6619B}" srcOrd="0" destOrd="0" presId="urn:microsoft.com/office/officeart/2008/layout/LinedList"/>
    <dgm:cxn modelId="{A64BC0BD-1D18-4B0A-B6E4-7C9C795A6184}" srcId="{FA5E5D43-5ED2-4F33-B324-4BA19F823450}" destId="{D1B16465-FA4D-41D1-99A1-8ABCC5D56D3A}" srcOrd="0" destOrd="0" parTransId="{A5DF634F-E03D-4D17-8D83-D7456D314BCD}" sibTransId="{89E66969-689A-448E-A814-04E79A4C2E7D}"/>
    <dgm:cxn modelId="{6D43FD7D-AA9D-451B-9715-6E3577B4ADB7}" type="presOf" srcId="{5ECC0DD4-1AAF-42D5-AE1E-BC05D9B882D4}" destId="{D46B71E5-64D1-43C2-B9D5-C923363CACF6}"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6E4E68CC-36D3-47AE-9EAA-7E09EA19ACCA}" type="presParOf" srcId="{90F2FA91-B4FF-4B6A-9C99-0BEA1F491B4E}" destId="{7AE187DE-5341-4DCB-884A-8EE0E06AD65A}" srcOrd="0" destOrd="0" presId="urn:microsoft.com/office/officeart/2008/layout/LinedList"/>
    <dgm:cxn modelId="{CBED82E7-45E8-4A19-9C7E-1557C549BA4B}" type="presParOf" srcId="{90F2FA91-B4FF-4B6A-9C99-0BEA1F491B4E}" destId="{93F1827E-AEBE-4FEC-B4F3-1E225EB0D766}" srcOrd="1" destOrd="0" presId="urn:microsoft.com/office/officeart/2008/layout/LinedList"/>
    <dgm:cxn modelId="{C7D9A357-CD62-4E25-ABDB-665A977C34E0}" type="presParOf" srcId="{93F1827E-AEBE-4FEC-B4F3-1E225EB0D766}" destId="{59072564-4DE4-409A-BAAA-6CA90541868B}" srcOrd="0" destOrd="0" presId="urn:microsoft.com/office/officeart/2008/layout/LinedList"/>
    <dgm:cxn modelId="{B8FB220A-C8C8-42F6-A256-4201F35CA5C1}" type="presParOf" srcId="{93F1827E-AEBE-4FEC-B4F3-1E225EB0D766}" destId="{64744876-2CF3-4F5D-8395-DC318257037A}" srcOrd="1" destOrd="0" presId="urn:microsoft.com/office/officeart/2008/layout/LinedList"/>
    <dgm:cxn modelId="{2829B426-939B-43CE-9A14-E5C42EA9B659}" type="presParOf" srcId="{64744876-2CF3-4F5D-8395-DC318257037A}" destId="{754907D1-4A08-4AF6-851C-1655500F8DAE}" srcOrd="0" destOrd="0" presId="urn:microsoft.com/office/officeart/2008/layout/LinedList"/>
    <dgm:cxn modelId="{DA857BA6-1FC0-4152-BBE7-07AC06CBBD86}" type="presParOf" srcId="{64744876-2CF3-4F5D-8395-DC318257037A}" destId="{E53B77EE-D5B2-4960-A619-40D78DB866FE}" srcOrd="1" destOrd="0" presId="urn:microsoft.com/office/officeart/2008/layout/LinedList"/>
    <dgm:cxn modelId="{B1727BB3-BBBA-49F3-98DC-3BB8A29F2B11}" type="presParOf" srcId="{E53B77EE-D5B2-4960-A619-40D78DB866FE}" destId="{9DF753EA-90D3-4F2C-B84C-4A19AFD471CD}" srcOrd="0" destOrd="0" presId="urn:microsoft.com/office/officeart/2008/layout/LinedList"/>
    <dgm:cxn modelId="{F085DCE6-B9C8-411F-80C3-3683859ED958}" type="presParOf" srcId="{E53B77EE-D5B2-4960-A619-40D78DB866FE}" destId="{6DB35F08-E10C-4256-8068-07038FDDC1F4}" srcOrd="1" destOrd="0" presId="urn:microsoft.com/office/officeart/2008/layout/LinedList"/>
    <dgm:cxn modelId="{37AE9887-142B-4973-B79C-E2107047A5B3}" type="presParOf" srcId="{E53B77EE-D5B2-4960-A619-40D78DB866FE}" destId="{EB42475F-5735-43C4-9D66-12680FB0AAA0}" srcOrd="2" destOrd="0" presId="urn:microsoft.com/office/officeart/2008/layout/LinedList"/>
    <dgm:cxn modelId="{264FFF34-5802-4CEE-8186-5D3108066BA8}" type="presParOf" srcId="{64744876-2CF3-4F5D-8395-DC318257037A}" destId="{35EE0A78-BC68-4093-8B21-525FEAFEABA8}" srcOrd="2" destOrd="0" presId="urn:microsoft.com/office/officeart/2008/layout/LinedList"/>
    <dgm:cxn modelId="{B68746A9-15DE-4E75-9978-A18C429DBED5}" type="presParOf" srcId="{64744876-2CF3-4F5D-8395-DC318257037A}" destId="{118D2173-98BF-4BB1-B3A1-02F24C3502C2}" srcOrd="3" destOrd="0" presId="urn:microsoft.com/office/officeart/2008/layout/LinedList"/>
    <dgm:cxn modelId="{4058E4BA-B0C3-4A6C-9B38-6F6F4EAD5976}" type="presParOf" srcId="{64744876-2CF3-4F5D-8395-DC318257037A}" destId="{18B0C9E0-DA16-4E09-B2C0-3C550A1FB1E7}" srcOrd="4" destOrd="0" presId="urn:microsoft.com/office/officeart/2008/layout/LinedList"/>
    <dgm:cxn modelId="{27873492-8B9B-4EFA-8095-2EB8E04C2BBB}" type="presParOf" srcId="{18B0C9E0-DA16-4E09-B2C0-3C550A1FB1E7}" destId="{4DB812A8-F91D-4B26-A223-95488D668D23}" srcOrd="0" destOrd="0" presId="urn:microsoft.com/office/officeart/2008/layout/LinedList"/>
    <dgm:cxn modelId="{C073C254-A1DE-46DA-A06D-D933F3EE1BC2}" type="presParOf" srcId="{18B0C9E0-DA16-4E09-B2C0-3C550A1FB1E7}" destId="{3CCBCEF6-B74C-465A-866D-37C6AB32793A}" srcOrd="1" destOrd="0" presId="urn:microsoft.com/office/officeart/2008/layout/LinedList"/>
    <dgm:cxn modelId="{A7762FFF-F820-4E83-A5C0-6CFEE74EA5C9}" type="presParOf" srcId="{18B0C9E0-DA16-4E09-B2C0-3C550A1FB1E7}" destId="{0ED184F6-0E64-4EA8-81C5-C72438BE3597}" srcOrd="2" destOrd="0" presId="urn:microsoft.com/office/officeart/2008/layout/LinedList"/>
    <dgm:cxn modelId="{D084F2E3-D639-4A92-B23A-D3131174DC06}" type="presParOf" srcId="{64744876-2CF3-4F5D-8395-DC318257037A}" destId="{B565D2BA-73E6-4F70-B20B-160ED2680634}" srcOrd="5" destOrd="0" presId="urn:microsoft.com/office/officeart/2008/layout/LinedList"/>
    <dgm:cxn modelId="{4CC4D0D4-11FC-4470-B0E5-238E2151A56B}" type="presParOf" srcId="{64744876-2CF3-4F5D-8395-DC318257037A}" destId="{13DCD975-E36E-4B25-B1F0-DAD99C1AF06D}" srcOrd="6" destOrd="0" presId="urn:microsoft.com/office/officeart/2008/layout/LinedList"/>
    <dgm:cxn modelId="{327B79D1-A40B-409A-9EA6-2F741B716ED4}" type="presParOf" srcId="{64744876-2CF3-4F5D-8395-DC318257037A}" destId="{21AF3181-705C-44FD-8CD0-56CB1790BE7C}" srcOrd="7" destOrd="0" presId="urn:microsoft.com/office/officeart/2008/layout/LinedList"/>
    <dgm:cxn modelId="{3DA5B0DE-6A60-40F1-83CF-D19FBB228FBD}" type="presParOf" srcId="{21AF3181-705C-44FD-8CD0-56CB1790BE7C}" destId="{A7DAD658-233A-45BA-B254-9F885227476E}" srcOrd="0" destOrd="0" presId="urn:microsoft.com/office/officeart/2008/layout/LinedList"/>
    <dgm:cxn modelId="{B73E6F9C-4C6B-4539-BF8A-A6CCA76455BF}" type="presParOf" srcId="{21AF3181-705C-44FD-8CD0-56CB1790BE7C}" destId="{89BA9510-5A3B-4056-8A3B-9BC36A936EC6}" srcOrd="1" destOrd="0" presId="urn:microsoft.com/office/officeart/2008/layout/LinedList"/>
    <dgm:cxn modelId="{07B521AD-AD90-47CE-8097-66E85BE4F0FF}" type="presParOf" srcId="{21AF3181-705C-44FD-8CD0-56CB1790BE7C}" destId="{67C62F60-39C0-41D0-9C0E-FAA0A1AEDDDE}" srcOrd="2" destOrd="0" presId="urn:microsoft.com/office/officeart/2008/layout/LinedList"/>
    <dgm:cxn modelId="{57CD3C38-9F5E-41C6-93DD-C89F1FD4DAC9}" type="presParOf" srcId="{64744876-2CF3-4F5D-8395-DC318257037A}" destId="{E83F157D-2640-4151-8F02-3E1EA24A8BDB}" srcOrd="8" destOrd="0" presId="urn:microsoft.com/office/officeart/2008/layout/LinedList"/>
    <dgm:cxn modelId="{CBDFE56A-F352-466F-946A-9C6D12020CA9}" type="presParOf" srcId="{64744876-2CF3-4F5D-8395-DC318257037A}" destId="{5EBA318A-28DE-4527-8E9B-38D83E9998FA}" srcOrd="9" destOrd="0" presId="urn:microsoft.com/office/officeart/2008/layout/LinedList"/>
    <dgm:cxn modelId="{FEC9537F-52B3-4AA5-9934-6BECE33ED7CF}" type="presParOf" srcId="{64744876-2CF3-4F5D-8395-DC318257037A}" destId="{9248BCC4-73F9-424B-B81C-E3CFF79E567F}" srcOrd="10" destOrd="0" presId="urn:microsoft.com/office/officeart/2008/layout/LinedList"/>
    <dgm:cxn modelId="{7B489B23-56EF-4123-90DA-DDA5DF3F10DF}" type="presParOf" srcId="{9248BCC4-73F9-424B-B81C-E3CFF79E567F}" destId="{04CC9432-B251-4C61-8D72-72724A0F1DA6}" srcOrd="0" destOrd="0" presId="urn:microsoft.com/office/officeart/2008/layout/LinedList"/>
    <dgm:cxn modelId="{46460E3C-BEC2-428F-8820-9EFEDA9EAB63}" type="presParOf" srcId="{9248BCC4-73F9-424B-B81C-E3CFF79E567F}" destId="{342263BE-443D-4870-BEB5-2A5ADAF6619B}" srcOrd="1" destOrd="0" presId="urn:microsoft.com/office/officeart/2008/layout/LinedList"/>
    <dgm:cxn modelId="{7870BB8F-727F-4703-ABE4-057D0EA496CC}" type="presParOf" srcId="{9248BCC4-73F9-424B-B81C-E3CFF79E567F}" destId="{981E0983-7D41-42BB-8F26-274489FF80FA}" srcOrd="2" destOrd="0" presId="urn:microsoft.com/office/officeart/2008/layout/LinedList"/>
    <dgm:cxn modelId="{70876820-A5E3-4376-BFA8-E6F12181152D}" type="presParOf" srcId="{64744876-2CF3-4F5D-8395-DC318257037A}" destId="{31D7DD2D-9DDC-4A23-9876-054C32F32907}" srcOrd="11" destOrd="0" presId="urn:microsoft.com/office/officeart/2008/layout/LinedList"/>
    <dgm:cxn modelId="{B957ECCD-8E12-47A6-B92B-1435E8FB228D}" type="presParOf" srcId="{64744876-2CF3-4F5D-8395-DC318257037A}" destId="{220C6FC0-1940-4140-BDFE-433F47C915F2}" srcOrd="12" destOrd="0" presId="urn:microsoft.com/office/officeart/2008/layout/LinedList"/>
    <dgm:cxn modelId="{A8D8CBDC-5906-46D5-B5E5-29AED85845E4}" type="presParOf" srcId="{64744876-2CF3-4F5D-8395-DC318257037A}" destId="{CA1F7EF5-073D-41C1-8CD5-AE51971A0414}" srcOrd="13" destOrd="0" presId="urn:microsoft.com/office/officeart/2008/layout/LinedList"/>
    <dgm:cxn modelId="{3082D328-3D37-4DF1-B915-D9193CBBDD0A}" type="presParOf" srcId="{CA1F7EF5-073D-41C1-8CD5-AE51971A0414}" destId="{DFA6FCCB-5C5C-4CDC-9743-0A60377A4CB4}" srcOrd="0" destOrd="0" presId="urn:microsoft.com/office/officeart/2008/layout/LinedList"/>
    <dgm:cxn modelId="{B1279891-97BA-46B2-A202-4B9368A72498}" type="presParOf" srcId="{CA1F7EF5-073D-41C1-8CD5-AE51971A0414}" destId="{D46B71E5-64D1-43C2-B9D5-C923363CACF6}" srcOrd="1" destOrd="0" presId="urn:microsoft.com/office/officeart/2008/layout/LinedList"/>
    <dgm:cxn modelId="{C3EB1419-1CC9-4BE1-A747-A53D59E14412}" type="presParOf" srcId="{CA1F7EF5-073D-41C1-8CD5-AE51971A0414}" destId="{DD42F7A2-1DBC-4330-843A-FD04827F14FB}" srcOrd="2" destOrd="0" presId="urn:microsoft.com/office/officeart/2008/layout/LinedList"/>
    <dgm:cxn modelId="{9A473230-71FD-42A2-80E0-2BD4E7862BF5}" type="presParOf" srcId="{64744876-2CF3-4F5D-8395-DC318257037A}" destId="{2DBAD8D0-8362-4B60-AAB1-CDD1F973611F}" srcOrd="14" destOrd="0" presId="urn:microsoft.com/office/officeart/2008/layout/LinedList"/>
    <dgm:cxn modelId="{5B499C87-9273-47F4-8CA2-07B0D3D82F85}"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+2 НР урона. В тесте Защиты: -2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-2 НР урона. В тесте Защиты: +2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070590C3-2271-4E97-97E3-F45A2A0F98E8}" type="presOf" srcId="{6D7DD0E2-2B43-4377-B068-4A109908599A}" destId="{AAA2A374-785E-4D12-A9A8-701E8924F905}" srcOrd="0" destOrd="0" presId="urn:microsoft.com/office/officeart/2008/layout/LinedList"/>
    <dgm:cxn modelId="{6D6171C5-50CD-4075-A118-8C51A6498B6A}" srcId="{941FC39A-8651-4BB0-A607-7412938FB7F8}" destId="{6D7DD0E2-2B43-4377-B068-4A109908599A}" srcOrd="0" destOrd="0" parTransId="{66D2F41E-8036-4B26-9B13-FCA588A2596A}" sibTransId="{3E24861A-5370-454C-9B1B-6F4981387250}"/>
    <dgm:cxn modelId="{681947DB-FA87-45F1-AF7E-22E0397828CD}" srcId="{6D7DD0E2-2B43-4377-B068-4A109908599A}" destId="{FCBAAF36-812B-4ABF-8576-ED128558AAD7}" srcOrd="1" destOrd="0" parTransId="{FB5D8332-ABDF-4123-A598-B4A56490278A}" sibTransId="{6AC43462-E91B-41F1-BD96-133F6C323C00}"/>
    <dgm:cxn modelId="{527DC56F-C09C-42B4-934C-A5247DAE6A12}" type="presOf" srcId="{941FC39A-8651-4BB0-A607-7412938FB7F8}" destId="{F0728AA1-6E1B-4069-8CBD-A622E2995F90}" srcOrd="0" destOrd="0" presId="urn:microsoft.com/office/officeart/2008/layout/LinedList"/>
    <dgm:cxn modelId="{88D09AFF-029B-40B3-B1DD-E489F1B5D6B2}" type="presOf" srcId="{FCBAAF36-812B-4ABF-8576-ED128558AAD7}" destId="{EB4AFF25-CFE6-4398-A2D1-CA0F5338A62D}" srcOrd="0" destOrd="0" presId="urn:microsoft.com/office/officeart/2008/layout/LinedList"/>
    <dgm:cxn modelId="{6ECAF5D3-212F-40F3-B294-095E259D2458}" srcId="{6D7DD0E2-2B43-4377-B068-4A109908599A}" destId="{7659DE26-98AE-48ED-B439-B8B4E2A2CFAF}" srcOrd="0" destOrd="0" parTransId="{34A5409D-A834-4231-975B-278B5DB731E5}" sibTransId="{60CFFADE-4295-4176-913E-C41FAD542773}"/>
    <dgm:cxn modelId="{A58F4A4A-64CF-4F96-A8FF-707D031D6469}" type="presOf" srcId="{7659DE26-98AE-48ED-B439-B8B4E2A2CFAF}" destId="{940CA0B7-E377-47F7-AC7A-70119D9F5262}" srcOrd="0" destOrd="0" presId="urn:microsoft.com/office/officeart/2008/layout/LinedList"/>
    <dgm:cxn modelId="{94664C54-20D9-44D8-83A5-A54DC3F63EC8}" type="presParOf" srcId="{F0728AA1-6E1B-4069-8CBD-A622E2995F90}" destId="{5BB34738-6A60-4D71-B82B-00D683683FB4}" srcOrd="0" destOrd="0" presId="urn:microsoft.com/office/officeart/2008/layout/LinedList"/>
    <dgm:cxn modelId="{AD0712C9-732F-4CDF-907D-C2E754AAB9A8}" type="presParOf" srcId="{F0728AA1-6E1B-4069-8CBD-A622E2995F90}" destId="{4F3B8C51-2522-4775-9E80-57B109E9289C}" srcOrd="1" destOrd="0" presId="urn:microsoft.com/office/officeart/2008/layout/LinedList"/>
    <dgm:cxn modelId="{304DC3BC-CFBA-46D1-9A95-2DE79F6C3539}" type="presParOf" srcId="{4F3B8C51-2522-4775-9E80-57B109E9289C}" destId="{AAA2A374-785E-4D12-A9A8-701E8924F905}" srcOrd="0" destOrd="0" presId="urn:microsoft.com/office/officeart/2008/layout/LinedList"/>
    <dgm:cxn modelId="{EB77EB13-204C-4D10-8645-F0493CF269A9}" type="presParOf" srcId="{4F3B8C51-2522-4775-9E80-57B109E9289C}" destId="{2F1D80CD-E2EF-4B50-8D89-B38A9A17F3AA}" srcOrd="1" destOrd="0" presId="urn:microsoft.com/office/officeart/2008/layout/LinedList"/>
    <dgm:cxn modelId="{2BC8567B-456C-4C05-AB6B-6246D684CD0D}" type="presParOf" srcId="{2F1D80CD-E2EF-4B50-8D89-B38A9A17F3AA}" destId="{BA98206A-EB70-4EC1-941F-125A1DBEA24F}" srcOrd="0" destOrd="0" presId="urn:microsoft.com/office/officeart/2008/layout/LinedList"/>
    <dgm:cxn modelId="{862158D1-9017-458A-9EFF-91550E8F80D6}" type="presParOf" srcId="{2F1D80CD-E2EF-4B50-8D89-B38A9A17F3AA}" destId="{65A8C9F6-8DF6-455E-BF48-E71B7F1BA77A}" srcOrd="1" destOrd="0" presId="urn:microsoft.com/office/officeart/2008/layout/LinedList"/>
    <dgm:cxn modelId="{59FC35AB-F235-4888-8866-FBD4CE39D387}" type="presParOf" srcId="{65A8C9F6-8DF6-455E-BF48-E71B7F1BA77A}" destId="{C1B81ACF-325C-493B-B4CB-C0CC04B0C218}" srcOrd="0" destOrd="0" presId="urn:microsoft.com/office/officeart/2008/layout/LinedList"/>
    <dgm:cxn modelId="{5D4D00EF-BA47-4C67-85E2-D67637EF9712}" type="presParOf" srcId="{65A8C9F6-8DF6-455E-BF48-E71B7F1BA77A}" destId="{940CA0B7-E377-47F7-AC7A-70119D9F5262}" srcOrd="1" destOrd="0" presId="urn:microsoft.com/office/officeart/2008/layout/LinedList"/>
    <dgm:cxn modelId="{0F5B9663-B76B-49CB-83BE-26ABFE09EFC2}" type="presParOf" srcId="{65A8C9F6-8DF6-455E-BF48-E71B7F1BA77A}" destId="{5591D74F-8621-487E-841A-9622C65B03CE}" srcOrd="2" destOrd="0" presId="urn:microsoft.com/office/officeart/2008/layout/LinedList"/>
    <dgm:cxn modelId="{A5644385-CAB3-4F4F-A942-0713674C676F}" type="presParOf" srcId="{2F1D80CD-E2EF-4B50-8D89-B38A9A17F3AA}" destId="{EE3D2E09-A08E-4E5E-8CFB-51BB3DDFB457}" srcOrd="2" destOrd="0" presId="urn:microsoft.com/office/officeart/2008/layout/LinedList"/>
    <dgm:cxn modelId="{55566580-8A60-4B9F-8010-E2610011572D}" type="presParOf" srcId="{2F1D80CD-E2EF-4B50-8D89-B38A9A17F3AA}" destId="{9A451142-2B3F-4947-8FC8-88871E472456}" srcOrd="3" destOrd="0" presId="urn:microsoft.com/office/officeart/2008/layout/LinedList"/>
    <dgm:cxn modelId="{AE2DBCEF-A919-49AF-BB0B-7AEE5B3A97A5}" type="presParOf" srcId="{2F1D80CD-E2EF-4B50-8D89-B38A9A17F3AA}" destId="{91EBC648-E303-4918-86F9-4F1EE25D369A}" srcOrd="4" destOrd="0" presId="urn:microsoft.com/office/officeart/2008/layout/LinedList"/>
    <dgm:cxn modelId="{ACCC2437-A9F9-4E66-8277-215D0386BC28}" type="presParOf" srcId="{91EBC648-E303-4918-86F9-4F1EE25D369A}" destId="{773129B3-00F3-443E-9850-3E2DF85544B6}" srcOrd="0" destOrd="0" presId="urn:microsoft.com/office/officeart/2008/layout/LinedList"/>
    <dgm:cxn modelId="{81139123-88A1-436C-902A-D093174C0A59}" type="presParOf" srcId="{91EBC648-E303-4918-86F9-4F1EE25D369A}" destId="{EB4AFF25-CFE6-4398-A2D1-CA0F5338A62D}" srcOrd="1" destOrd="0" presId="urn:microsoft.com/office/officeart/2008/layout/LinedList"/>
    <dgm:cxn modelId="{641A7352-BF35-407F-B559-E57D0D1CC15A}" type="presParOf" srcId="{91EBC648-E303-4918-86F9-4F1EE25D369A}" destId="{0FE93E2F-C7A1-42DC-9D03-47929CA6F8AA}" srcOrd="2" destOrd="0" presId="urn:microsoft.com/office/officeart/2008/layout/LinedList"/>
    <dgm:cxn modelId="{62EB8CDC-2518-4777-977D-C0C8B5CD3EE5}" type="presParOf" srcId="{2F1D80CD-E2EF-4B50-8D89-B38A9A17F3AA}" destId="{5928BE63-D922-459F-9D35-731E385C2BA5}" srcOrd="5" destOrd="0" presId="urn:microsoft.com/office/officeart/2008/layout/LinedList"/>
    <dgm:cxn modelId="{D1666F56-C66C-4C0C-A415-31866D901A8B}"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D92D76F9-4DEF-43C3-BE0B-B534B5F60FC9}" srcId="{D578D496-C6AF-4C36-94D7-322300ED7FFF}" destId="{10EC3696-1F96-4D68-9737-726C9AA6956A}" srcOrd="1" destOrd="0" parTransId="{E24A263F-9724-4263-B3D6-D7B405BB58FD}" sibTransId="{4261E844-1ADE-4985-9F62-8E9880B8D252}"/>
    <dgm:cxn modelId="{6AFA5D7D-156B-4F3F-9278-0E09DACB7548}" type="presOf" srcId="{10EC3696-1F96-4D68-9737-726C9AA6956A}" destId="{14CAC825-3E58-421A-AC1F-C5328B126E72}" srcOrd="0" destOrd="0" presId="urn:microsoft.com/office/officeart/2008/layout/LinedList"/>
    <dgm:cxn modelId="{BDCFC461-0F9E-4FF4-87D6-684024FF1EBA}" type="presOf" srcId="{EF276EFF-A85E-4363-A74D-802A106619A2}" destId="{E7E9580B-B17D-442A-8E0D-E3D3A015FE73}" srcOrd="0" destOrd="0" presId="urn:microsoft.com/office/officeart/2008/layout/LinedList"/>
    <dgm:cxn modelId="{D36C6D70-D181-41ED-A117-882FE286B731}" srcId="{D578D496-C6AF-4C36-94D7-322300ED7FFF}" destId="{12614939-6CCE-4486-A870-5CE92AAB6815}" srcOrd="2" destOrd="0" parTransId="{08F8FB94-429B-48ED-A86C-6E147D82BEA0}" sibTransId="{F7441125-1020-4C49-9D1A-4ECE34A06C11}"/>
    <dgm:cxn modelId="{21902788-35E6-43A0-92F8-ED65FF3BD833}" type="presOf" srcId="{D578D496-C6AF-4C36-94D7-322300ED7FFF}" destId="{BE5509F7-D502-45E9-8993-07233B7AC686}" srcOrd="0" destOrd="0" presId="urn:microsoft.com/office/officeart/2008/layout/LinedList"/>
    <dgm:cxn modelId="{4367C574-768A-4B5C-91C9-CBF3D60A5B6C}" srcId="{D578D496-C6AF-4C36-94D7-322300ED7FFF}" destId="{EF276EFF-A85E-4363-A74D-802A106619A2}" srcOrd="0" destOrd="0" parTransId="{9E79440D-DAF6-4F21-973E-CBE8EABECEA5}" sibTransId="{0F4BA472-314F-4191-BF2E-FC1E61AE2718}"/>
    <dgm:cxn modelId="{0456A839-DFB4-4114-BBC2-7C25DB6EF97B}" type="presOf" srcId="{12614939-6CCE-4486-A870-5CE92AAB6815}" destId="{9A4E3B83-C55F-41C1-9F7F-1060CD0C8270}" srcOrd="0" destOrd="0" presId="urn:microsoft.com/office/officeart/2008/layout/LinedList"/>
    <dgm:cxn modelId="{F6EB8F0E-9F30-4C7D-8C50-DF0822804321}" type="presOf" srcId="{A2EA9C63-13D4-4D29-BB29-298309E12A6D}" destId="{5B0EF731-CB14-4C07-AFB8-77A2D3EB6CBF}" srcOrd="0" destOrd="0" presId="urn:microsoft.com/office/officeart/2008/layout/LinedList"/>
    <dgm:cxn modelId="{B7292DB1-D1DA-412E-A42D-019A9402C047}" srcId="{A2EA9C63-13D4-4D29-BB29-298309E12A6D}" destId="{D578D496-C6AF-4C36-94D7-322300ED7FFF}" srcOrd="0" destOrd="0" parTransId="{5F827933-02AF-41D5-ADBA-2DFAA81AD44C}" sibTransId="{A23C6B1E-2309-4108-A800-67CEA825F117}"/>
    <dgm:cxn modelId="{E324FA1A-489A-4D8D-9FC6-EBF3A2115CC9}" type="presParOf" srcId="{5B0EF731-CB14-4C07-AFB8-77A2D3EB6CBF}" destId="{F0A6C1EE-0DB3-4F02-936D-4BA7938190EA}" srcOrd="0" destOrd="0" presId="urn:microsoft.com/office/officeart/2008/layout/LinedList"/>
    <dgm:cxn modelId="{C2EFD34E-C9F6-43CC-B652-986BDFFE7D6A}" type="presParOf" srcId="{5B0EF731-CB14-4C07-AFB8-77A2D3EB6CBF}" destId="{94D31548-0BD0-4172-8B68-C2C57B001314}" srcOrd="1" destOrd="0" presId="urn:microsoft.com/office/officeart/2008/layout/LinedList"/>
    <dgm:cxn modelId="{96070C47-CD86-41FB-B99A-65DFFEF66DD9}" type="presParOf" srcId="{94D31548-0BD0-4172-8B68-C2C57B001314}" destId="{BE5509F7-D502-45E9-8993-07233B7AC686}" srcOrd="0" destOrd="0" presId="urn:microsoft.com/office/officeart/2008/layout/LinedList"/>
    <dgm:cxn modelId="{072EEB97-8B2B-4953-A33A-60F3A348C24B}" type="presParOf" srcId="{94D31548-0BD0-4172-8B68-C2C57B001314}" destId="{DD14C51D-474E-4DB2-88CF-16180E77CAE7}" srcOrd="1" destOrd="0" presId="urn:microsoft.com/office/officeart/2008/layout/LinedList"/>
    <dgm:cxn modelId="{EA33593A-3949-4F80-9AB2-B63E94E57302}" type="presParOf" srcId="{DD14C51D-474E-4DB2-88CF-16180E77CAE7}" destId="{9391670B-66F4-4246-8649-6897C0B84D6A}" srcOrd="0" destOrd="0" presId="urn:microsoft.com/office/officeart/2008/layout/LinedList"/>
    <dgm:cxn modelId="{F3393BE8-D6E2-458A-B4A6-7FB99DCE065A}" type="presParOf" srcId="{DD14C51D-474E-4DB2-88CF-16180E77CAE7}" destId="{FFBD6AE4-1569-43E1-BB33-8080B6979127}" srcOrd="1" destOrd="0" presId="urn:microsoft.com/office/officeart/2008/layout/LinedList"/>
    <dgm:cxn modelId="{F474EC14-906A-485A-B627-A0D37094244F}" type="presParOf" srcId="{FFBD6AE4-1569-43E1-BB33-8080B6979127}" destId="{42F3F90E-D1B8-4B1A-9FB2-10091C0EDE24}" srcOrd="0" destOrd="0" presId="urn:microsoft.com/office/officeart/2008/layout/LinedList"/>
    <dgm:cxn modelId="{B4B70E10-5F72-4199-9B1E-E51537480245}" type="presParOf" srcId="{FFBD6AE4-1569-43E1-BB33-8080B6979127}" destId="{E7E9580B-B17D-442A-8E0D-E3D3A015FE73}" srcOrd="1" destOrd="0" presId="urn:microsoft.com/office/officeart/2008/layout/LinedList"/>
    <dgm:cxn modelId="{D3AB09AF-92BA-4683-A119-CA7E66DD8753}" type="presParOf" srcId="{FFBD6AE4-1569-43E1-BB33-8080B6979127}" destId="{D621F391-8C93-46AC-BDB4-D307986345B1}" srcOrd="2" destOrd="0" presId="urn:microsoft.com/office/officeart/2008/layout/LinedList"/>
    <dgm:cxn modelId="{D0BBCF13-783F-4D09-A4C7-C1D6325FE76F}" type="presParOf" srcId="{DD14C51D-474E-4DB2-88CF-16180E77CAE7}" destId="{E128BB4C-CD2C-44D9-B263-4E3670511F96}" srcOrd="2" destOrd="0" presId="urn:microsoft.com/office/officeart/2008/layout/LinedList"/>
    <dgm:cxn modelId="{87A6A956-09EB-49FC-A973-1BB0C0314EE5}" type="presParOf" srcId="{DD14C51D-474E-4DB2-88CF-16180E77CAE7}" destId="{3CF20309-ADD9-4E61-9DD1-54726593DF11}" srcOrd="3" destOrd="0" presId="urn:microsoft.com/office/officeart/2008/layout/LinedList"/>
    <dgm:cxn modelId="{ED4E7363-3083-4716-B415-83BE0150FE77}" type="presParOf" srcId="{DD14C51D-474E-4DB2-88CF-16180E77CAE7}" destId="{4C6439A9-6E00-4533-875E-AEDBC033C021}" srcOrd="4" destOrd="0" presId="urn:microsoft.com/office/officeart/2008/layout/LinedList"/>
    <dgm:cxn modelId="{34FC9692-BDEF-4B3F-BCAC-7D44F4242073}" type="presParOf" srcId="{4C6439A9-6E00-4533-875E-AEDBC033C021}" destId="{8AA5DC07-7923-4AF6-BD94-7D1842BD38A2}" srcOrd="0" destOrd="0" presId="urn:microsoft.com/office/officeart/2008/layout/LinedList"/>
    <dgm:cxn modelId="{5F896380-6109-4C6A-BC4B-24D2884432EA}" type="presParOf" srcId="{4C6439A9-6E00-4533-875E-AEDBC033C021}" destId="{14CAC825-3E58-421A-AC1F-C5328B126E72}" srcOrd="1" destOrd="0" presId="urn:microsoft.com/office/officeart/2008/layout/LinedList"/>
    <dgm:cxn modelId="{144A88A1-48DD-40E8-946C-3796F94D784E}" type="presParOf" srcId="{4C6439A9-6E00-4533-875E-AEDBC033C021}" destId="{D59DF5C5-91DA-4A25-BF91-7AC54E9B8530}" srcOrd="2" destOrd="0" presId="urn:microsoft.com/office/officeart/2008/layout/LinedList"/>
    <dgm:cxn modelId="{4F8F25CC-D90E-43EC-8BA0-7E31D238B803}" type="presParOf" srcId="{DD14C51D-474E-4DB2-88CF-16180E77CAE7}" destId="{3E722CE6-14F4-48D0-A50A-EFB854504351}" srcOrd="5" destOrd="0" presId="urn:microsoft.com/office/officeart/2008/layout/LinedList"/>
    <dgm:cxn modelId="{94EDAB86-FB85-48E4-9543-2A84FA72BF32}" type="presParOf" srcId="{DD14C51D-474E-4DB2-88CF-16180E77CAE7}" destId="{7D07E4B3-2798-4D7D-BC60-6A0E43DBFA97}" srcOrd="6" destOrd="0" presId="urn:microsoft.com/office/officeart/2008/layout/LinedList"/>
    <dgm:cxn modelId="{D3E956B9-C738-48D9-AABB-45B351A7C34E}" type="presParOf" srcId="{DD14C51D-474E-4DB2-88CF-16180E77CAE7}" destId="{C145AE76-6B23-4F43-B721-E42F651645C9}" srcOrd="7" destOrd="0" presId="urn:microsoft.com/office/officeart/2008/layout/LinedList"/>
    <dgm:cxn modelId="{7A62D028-91A9-4678-8672-B7264D271F8A}" type="presParOf" srcId="{C145AE76-6B23-4F43-B721-E42F651645C9}" destId="{21CAACA3-3903-4041-9511-19E84173AC6B}" srcOrd="0" destOrd="0" presId="urn:microsoft.com/office/officeart/2008/layout/LinedList"/>
    <dgm:cxn modelId="{1DF5ABBD-4841-47D3-8DB5-628C89DC6B7C}" type="presParOf" srcId="{C145AE76-6B23-4F43-B721-E42F651645C9}" destId="{9A4E3B83-C55F-41C1-9F7F-1060CD0C8270}" srcOrd="1" destOrd="0" presId="urn:microsoft.com/office/officeart/2008/layout/LinedList"/>
    <dgm:cxn modelId="{E7ABB1B8-3764-467E-9969-6CDA346977E1}" type="presParOf" srcId="{C145AE76-6B23-4F43-B721-E42F651645C9}" destId="{5DD4615E-1698-445F-B52C-13CE440AFFB9}" srcOrd="2" destOrd="0" presId="urn:microsoft.com/office/officeart/2008/layout/LinedList"/>
    <dgm:cxn modelId="{9B124D26-820B-4E15-95E6-E49696E4C253}" type="presParOf" srcId="{DD14C51D-474E-4DB2-88CF-16180E77CAE7}" destId="{6911020C-A7BB-4C70-A8A6-1D3784299BFA}" srcOrd="8" destOrd="0" presId="urn:microsoft.com/office/officeart/2008/layout/LinedList"/>
    <dgm:cxn modelId="{E108E3FD-78BA-4D64-998C-7492C06EB806}"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29E22ECD-40E6-45B5-874E-B2326740503A}" type="presOf" srcId="{B64E2C45-0A89-4231-A142-C515CBA8E10A}" destId="{5DDE2730-8E4B-49DA-8503-12D43485A1A7}" srcOrd="0" destOrd="0" presId="urn:microsoft.com/office/officeart/2008/layout/LinedList"/>
    <dgm:cxn modelId="{8102AE29-0A18-4720-81AD-F7DFF9A88FBB}" srcId="{CDAD32AD-9736-48ED-AE22-692865405405}" destId="{B64E2C45-0A89-4231-A142-C515CBA8E10A}" srcOrd="0" destOrd="0" parTransId="{1885E272-87CA-4825-86AA-4571599234E1}" sibTransId="{87350CFA-F4E8-4B28-9140-4541ED4C7992}"/>
    <dgm:cxn modelId="{501ED12B-CC2B-4539-A959-DFF14E159E5B}" type="presOf" srcId="{D741A7B7-3028-4AC2-AA37-9087F97AD2F5}" destId="{BCD54EF6-3F20-4D4E-9E66-03067D0DB706}" srcOrd="0" destOrd="0" presId="urn:microsoft.com/office/officeart/2008/layout/LinedList"/>
    <dgm:cxn modelId="{6CD9B618-19C2-4555-9253-C8BBDF39BB50}" type="presOf" srcId="{42CD2681-52BE-4085-8B21-9F8F87CC8A9E}" destId="{F25EC895-CAC5-4B26-A5AA-8A1E032D5119}" srcOrd="0" destOrd="0" presId="urn:microsoft.com/office/officeart/2008/layout/LinedList"/>
    <dgm:cxn modelId="{FAE7C9CE-40C5-4D3D-8898-9A84F0E3C910}" type="presOf" srcId="{CDAD32AD-9736-48ED-AE22-692865405405}" destId="{9EC4B868-11FC-4492-917C-CF81AFFF7842}" srcOrd="0" destOrd="0" presId="urn:microsoft.com/office/officeart/2008/layout/LinedList"/>
    <dgm:cxn modelId="{70D82322-8D96-484A-BC2C-5FE5C8B2FE7A}" srcId="{CDAD32AD-9736-48ED-AE22-692865405405}" destId="{42CD2681-52BE-4085-8B21-9F8F87CC8A9E}" srcOrd="1" destOrd="0" parTransId="{D669BDC3-36EC-4E6A-81AC-11D2A5D9C7E0}" sibTransId="{D6DBE7A4-D707-4E60-965D-AC8B851868B2}"/>
    <dgm:cxn modelId="{0225F5D2-D84A-4866-AFD0-A94E60413982}" srcId="{CDAD32AD-9736-48ED-AE22-692865405405}" destId="{D741A7B7-3028-4AC2-AA37-9087F97AD2F5}" srcOrd="2" destOrd="0" parTransId="{E547DC89-1D3F-4CF8-83B0-B7D0CD1092A7}" sibTransId="{2D12538E-5ABD-41E3-B908-E85EBBB82D9C}"/>
    <dgm:cxn modelId="{C8FBC6A0-45A6-4763-985F-8741811A75F7}" srcId="{BB87703B-DB3D-4413-8FE1-52542C7F4A77}" destId="{CDAD32AD-9736-48ED-AE22-692865405405}" srcOrd="0" destOrd="0" parTransId="{D420DB91-2C46-4611-ACAE-7456D80CA949}" sibTransId="{CFCC4060-F360-4E80-A8FC-ED4C48C9EE6A}"/>
    <dgm:cxn modelId="{8744181C-7EDF-40C4-889E-D37DD2FE237A}" type="presOf" srcId="{BB87703B-DB3D-4413-8FE1-52542C7F4A77}" destId="{940987C1-2E72-4598-8F17-8AA02C3847AD}" srcOrd="0" destOrd="0" presId="urn:microsoft.com/office/officeart/2008/layout/LinedList"/>
    <dgm:cxn modelId="{A8D05E8D-E26D-4D96-9331-91A77693AA66}" type="presParOf" srcId="{940987C1-2E72-4598-8F17-8AA02C3847AD}" destId="{B3B64B6A-09EA-4084-BD1E-DE32D3C34676}" srcOrd="0" destOrd="0" presId="urn:microsoft.com/office/officeart/2008/layout/LinedList"/>
    <dgm:cxn modelId="{3A8BF9C2-FBAD-4681-8E16-5F5A2E9AF3DF}" type="presParOf" srcId="{940987C1-2E72-4598-8F17-8AA02C3847AD}" destId="{F274A777-9543-40F3-9AE5-50CB20CAB81D}" srcOrd="1" destOrd="0" presId="urn:microsoft.com/office/officeart/2008/layout/LinedList"/>
    <dgm:cxn modelId="{F9907CFC-0758-40CA-97A1-7BDF816018C3}" type="presParOf" srcId="{F274A777-9543-40F3-9AE5-50CB20CAB81D}" destId="{9EC4B868-11FC-4492-917C-CF81AFFF7842}" srcOrd="0" destOrd="0" presId="urn:microsoft.com/office/officeart/2008/layout/LinedList"/>
    <dgm:cxn modelId="{905CF88D-B33F-49DF-B0ED-CA51152C0B45}" type="presParOf" srcId="{F274A777-9543-40F3-9AE5-50CB20CAB81D}" destId="{FE6932FD-1D15-4CDA-8CEE-7AD300E2B675}" srcOrd="1" destOrd="0" presId="urn:microsoft.com/office/officeart/2008/layout/LinedList"/>
    <dgm:cxn modelId="{AA8DADE9-A105-4516-B0D2-B472CE845D2F}" type="presParOf" srcId="{FE6932FD-1D15-4CDA-8CEE-7AD300E2B675}" destId="{AF5AB5C3-82F3-4F38-B9C5-41034360CF73}" srcOrd="0" destOrd="0" presId="urn:microsoft.com/office/officeart/2008/layout/LinedList"/>
    <dgm:cxn modelId="{6A6F81BF-4F14-4716-BDE0-981653B5B98F}" type="presParOf" srcId="{FE6932FD-1D15-4CDA-8CEE-7AD300E2B675}" destId="{5C9A5EA2-65BA-4CC2-BD53-E5FBDB123EA7}" srcOrd="1" destOrd="0" presId="urn:microsoft.com/office/officeart/2008/layout/LinedList"/>
    <dgm:cxn modelId="{950954F8-E1EF-4D55-94A3-AA2CD715D3C1}" type="presParOf" srcId="{5C9A5EA2-65BA-4CC2-BD53-E5FBDB123EA7}" destId="{4386E436-2982-4FD7-900F-942C7469F39E}" srcOrd="0" destOrd="0" presId="urn:microsoft.com/office/officeart/2008/layout/LinedList"/>
    <dgm:cxn modelId="{5FDBC3C3-F1E6-4DC2-A557-DE67A8A8B58E}" type="presParOf" srcId="{5C9A5EA2-65BA-4CC2-BD53-E5FBDB123EA7}" destId="{5DDE2730-8E4B-49DA-8503-12D43485A1A7}" srcOrd="1" destOrd="0" presId="urn:microsoft.com/office/officeart/2008/layout/LinedList"/>
    <dgm:cxn modelId="{567F34AB-3519-41CC-9366-B3502643A90F}" type="presParOf" srcId="{5C9A5EA2-65BA-4CC2-BD53-E5FBDB123EA7}" destId="{795703FA-6DDE-4EEF-A928-1EBC6E5AD7D4}" srcOrd="2" destOrd="0" presId="urn:microsoft.com/office/officeart/2008/layout/LinedList"/>
    <dgm:cxn modelId="{9B75360C-E9F7-4D80-8454-4B17DF235506}" type="presParOf" srcId="{FE6932FD-1D15-4CDA-8CEE-7AD300E2B675}" destId="{7C1A105F-CCF6-4FD9-BF07-3122FDCC9BB0}" srcOrd="2" destOrd="0" presId="urn:microsoft.com/office/officeart/2008/layout/LinedList"/>
    <dgm:cxn modelId="{A791F709-A615-4C33-B186-578177AEB11C}" type="presParOf" srcId="{FE6932FD-1D15-4CDA-8CEE-7AD300E2B675}" destId="{3F5DF387-B3C4-4C4B-96C4-5C32C795C3D9}" srcOrd="3" destOrd="0" presId="urn:microsoft.com/office/officeart/2008/layout/LinedList"/>
    <dgm:cxn modelId="{BE3225C6-3DA1-4214-B89A-E58E28295025}" type="presParOf" srcId="{FE6932FD-1D15-4CDA-8CEE-7AD300E2B675}" destId="{A173250A-2F18-46FB-BD40-14BC34A030B8}" srcOrd="4" destOrd="0" presId="urn:microsoft.com/office/officeart/2008/layout/LinedList"/>
    <dgm:cxn modelId="{F5372A2E-261A-4B4C-BD87-5D66AD4BC730}" type="presParOf" srcId="{A173250A-2F18-46FB-BD40-14BC34A030B8}" destId="{ED72DC52-236B-4000-B1DE-5560DE366124}" srcOrd="0" destOrd="0" presId="urn:microsoft.com/office/officeart/2008/layout/LinedList"/>
    <dgm:cxn modelId="{A0C7C91C-B827-487D-A049-221C692A793B}" type="presParOf" srcId="{A173250A-2F18-46FB-BD40-14BC34A030B8}" destId="{F25EC895-CAC5-4B26-A5AA-8A1E032D5119}" srcOrd="1" destOrd="0" presId="urn:microsoft.com/office/officeart/2008/layout/LinedList"/>
    <dgm:cxn modelId="{FC64D421-844E-4EF2-92B7-F048FFA22423}" type="presParOf" srcId="{A173250A-2F18-46FB-BD40-14BC34A030B8}" destId="{29D519E2-9D9E-4732-B0B9-C54D62BB645D}" srcOrd="2" destOrd="0" presId="urn:microsoft.com/office/officeart/2008/layout/LinedList"/>
    <dgm:cxn modelId="{FA5F4836-3F5D-463A-AE4F-BB2D224FF98C}" type="presParOf" srcId="{FE6932FD-1D15-4CDA-8CEE-7AD300E2B675}" destId="{0F2E1B51-27FE-4393-A20B-278411AE5CA7}" srcOrd="5" destOrd="0" presId="urn:microsoft.com/office/officeart/2008/layout/LinedList"/>
    <dgm:cxn modelId="{29DCC8FD-9A5B-4F2A-8F72-AB1487481DAC}" type="presParOf" srcId="{FE6932FD-1D15-4CDA-8CEE-7AD300E2B675}" destId="{1F4BBAA4-E656-4966-A01E-5ECDFEC15E60}" srcOrd="6" destOrd="0" presId="urn:microsoft.com/office/officeart/2008/layout/LinedList"/>
    <dgm:cxn modelId="{5BBCDC6D-A3C7-4B09-966F-EB49E281394F}" type="presParOf" srcId="{FE6932FD-1D15-4CDA-8CEE-7AD300E2B675}" destId="{9E35A25E-2365-40F9-A509-289E6BA0B764}" srcOrd="7" destOrd="0" presId="urn:microsoft.com/office/officeart/2008/layout/LinedList"/>
    <dgm:cxn modelId="{B8E0CE41-61CC-48DC-AF14-3FF60564818E}" type="presParOf" srcId="{9E35A25E-2365-40F9-A509-289E6BA0B764}" destId="{F6825483-26BD-436D-ADF9-80A2400FF2FD}" srcOrd="0" destOrd="0" presId="urn:microsoft.com/office/officeart/2008/layout/LinedList"/>
    <dgm:cxn modelId="{B733480F-DF1D-4F1C-B1AE-55EF7186A468}" type="presParOf" srcId="{9E35A25E-2365-40F9-A509-289E6BA0B764}" destId="{BCD54EF6-3F20-4D4E-9E66-03067D0DB706}" srcOrd="1" destOrd="0" presId="urn:microsoft.com/office/officeart/2008/layout/LinedList"/>
    <dgm:cxn modelId="{CD144568-D5BE-48A0-8725-810E350CE3C6}" type="presParOf" srcId="{9E35A25E-2365-40F9-A509-289E6BA0B764}" destId="{652CEA02-A8C9-4B51-879E-C400C235A972}" srcOrd="2" destOrd="0" presId="urn:microsoft.com/office/officeart/2008/layout/LinedList"/>
    <dgm:cxn modelId="{2601646C-4E06-42DA-B6A4-7C916DFBD3CA}" type="presParOf" srcId="{FE6932FD-1D15-4CDA-8CEE-7AD300E2B675}" destId="{45AE695E-7895-4158-9DB9-E1381AA56531}" srcOrd="8" destOrd="0" presId="urn:microsoft.com/office/officeart/2008/layout/LinedList"/>
    <dgm:cxn modelId="{DD0B2F7D-FBED-463F-ABF7-54E04D8E5C67}"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2045421A-35D3-4F72-A69B-3FFB1A29BEB5}" type="presOf" srcId="{759AE22F-8A96-4EDD-B507-34408A473327}" destId="{C88F0257-2854-4B35-82EE-CADD335D75A5}" srcOrd="0" destOrd="1" presId="urn:microsoft.com/office/officeart/2005/8/layout/hList1"/>
    <dgm:cxn modelId="{494BCCDC-4BD4-4DAD-A565-05EDD7A48270}" srcId="{B88A276E-3C7B-47A9-80E3-4709C31C3EAD}" destId="{AF4730FD-2549-4273-97C8-5DDE16268179}" srcOrd="0" destOrd="0" parTransId="{505D0AB1-1626-4F25-852F-9B29C46ABEFE}" sibTransId="{E3A9A476-59F6-43FA-95F4-6E1A28E67D2C}"/>
    <dgm:cxn modelId="{45968DC4-C059-4DD9-A3AD-B5BB414934FD}" type="presOf" srcId="{890FB1A1-A870-499A-80FD-40282A5A0345}" destId="{4FF5AD16-27DE-4492-A655-4C8FB4301892}" srcOrd="0" destOrd="0" presId="urn:microsoft.com/office/officeart/2005/8/layout/hList1"/>
    <dgm:cxn modelId="{3214F4D3-0EDF-402C-B16B-627B96AA03F3}" type="presOf" srcId="{AF4730FD-2549-4273-97C8-5DDE16268179}" destId="{96802DC5-A02A-4767-B719-95BC9223680C}"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56758AD3-5C45-49DF-A278-26321BD53208}" type="presOf" srcId="{A78884F1-F6A6-4B00-B1A0-7BAC953B50EE}" destId="{C88F0257-2854-4B35-82EE-CADD335D75A5}" srcOrd="0" destOrd="0" presId="urn:microsoft.com/office/officeart/2005/8/layout/hList1"/>
    <dgm:cxn modelId="{720582B5-C008-4EF7-9CCD-1F80AAE10DDE}" type="presOf" srcId="{B88A276E-3C7B-47A9-80E3-4709C31C3EAD}" destId="{1791E666-51B5-4FFF-B20E-CE881C8A3C27}" srcOrd="0" destOrd="0" presId="urn:microsoft.com/office/officeart/2005/8/layout/hList1"/>
    <dgm:cxn modelId="{0A781689-D2EE-4F11-A29A-F245E1F512EC}" type="presOf" srcId="{179EB128-F110-46C6-908F-FFACA404CF8E}" destId="{7788A9BA-D781-4A67-B5B9-1C928BA6B022}" srcOrd="0" destOrd="0" presId="urn:microsoft.com/office/officeart/2005/8/layout/hList1"/>
    <dgm:cxn modelId="{8BD36DA4-1873-4A24-A9CC-B2A7B177DFD9}" type="presOf" srcId="{2BCC43C8-C6DE-4360-B51A-223F392C0F19}" destId="{B7B9915E-9008-4943-9620-390260882D23}" srcOrd="0" destOrd="1"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B19DE74C-85A5-4ABC-89C0-F0DE63356288}" type="presOf" srcId="{CD703268-87C4-4BAB-9200-BDE3BEEC55A0}" destId="{B7B9915E-9008-4943-9620-390260882D23}" srcOrd="0" destOrd="0" presId="urn:microsoft.com/office/officeart/2005/8/layout/hList1"/>
    <dgm:cxn modelId="{20F161D4-3749-4DA2-AE47-D282CCB6857F}" type="presOf" srcId="{6BB123EF-06AA-403E-8E33-98303B602F95}" destId="{4FF5AD16-27DE-4492-A655-4C8FB4301892}" srcOrd="0" destOrd="1" presId="urn:microsoft.com/office/officeart/2005/8/layout/hList1"/>
    <dgm:cxn modelId="{621DADC1-0BF1-4552-9252-AABE5507892B}" type="presOf" srcId="{3FA11830-117D-4495-8161-477B5480F5BA}" destId="{49F78AF0-0972-4ECF-A217-72EFAB451998}"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EB9C6E9A-E70F-4AE1-8A86-8F6ED884EB5E}" type="presParOf" srcId="{1791E666-51B5-4FFF-B20E-CE881C8A3C27}" destId="{35343E2C-E698-444C-909D-71E28B000F3C}" srcOrd="0" destOrd="0" presId="urn:microsoft.com/office/officeart/2005/8/layout/hList1"/>
    <dgm:cxn modelId="{8CC070F6-6BFB-4968-A8F8-1A9ADABD1E3D}" type="presParOf" srcId="{35343E2C-E698-444C-909D-71E28B000F3C}" destId="{96802DC5-A02A-4767-B719-95BC9223680C}" srcOrd="0" destOrd="0" presId="urn:microsoft.com/office/officeart/2005/8/layout/hList1"/>
    <dgm:cxn modelId="{A349CCC8-C253-40B3-8D38-E57ACEC59E19}" type="presParOf" srcId="{35343E2C-E698-444C-909D-71E28B000F3C}" destId="{4FF5AD16-27DE-4492-A655-4C8FB4301892}" srcOrd="1" destOrd="0" presId="urn:microsoft.com/office/officeart/2005/8/layout/hList1"/>
    <dgm:cxn modelId="{BD7519A9-96D4-47FB-970B-B818F019C3B6}" type="presParOf" srcId="{1791E666-51B5-4FFF-B20E-CE881C8A3C27}" destId="{7DA1EE0B-5F9B-493D-B13F-8E09BEC00F28}" srcOrd="1" destOrd="0" presId="urn:microsoft.com/office/officeart/2005/8/layout/hList1"/>
    <dgm:cxn modelId="{23A53813-20F8-40DA-8386-28224D4F863D}" type="presParOf" srcId="{1791E666-51B5-4FFF-B20E-CE881C8A3C27}" destId="{6D5AFC94-F861-4AAC-BF9F-6C354E1B1E02}" srcOrd="2" destOrd="0" presId="urn:microsoft.com/office/officeart/2005/8/layout/hList1"/>
    <dgm:cxn modelId="{AFC5C22F-87CA-4F3D-982C-9218C31BCE29}" type="presParOf" srcId="{6D5AFC94-F861-4AAC-BF9F-6C354E1B1E02}" destId="{49F78AF0-0972-4ECF-A217-72EFAB451998}" srcOrd="0" destOrd="0" presId="urn:microsoft.com/office/officeart/2005/8/layout/hList1"/>
    <dgm:cxn modelId="{C36055DD-CD69-4C28-8FBB-1F65A25FF39A}" type="presParOf" srcId="{6D5AFC94-F861-4AAC-BF9F-6C354E1B1E02}" destId="{C88F0257-2854-4B35-82EE-CADD335D75A5}" srcOrd="1" destOrd="0" presId="urn:microsoft.com/office/officeart/2005/8/layout/hList1"/>
    <dgm:cxn modelId="{1FBD2669-E69B-40E8-8767-0EE94BAA0453}" type="presParOf" srcId="{1791E666-51B5-4FFF-B20E-CE881C8A3C27}" destId="{2668D09F-C3EB-4A2F-96F5-8E1EA2542C35}" srcOrd="3" destOrd="0" presId="urn:microsoft.com/office/officeart/2005/8/layout/hList1"/>
    <dgm:cxn modelId="{F015AC3B-0C37-469A-BACE-7E885973AB1E}" type="presParOf" srcId="{1791E666-51B5-4FFF-B20E-CE881C8A3C27}" destId="{60E13453-E618-4653-B496-C5610054E6E3}" srcOrd="4" destOrd="0" presId="urn:microsoft.com/office/officeart/2005/8/layout/hList1"/>
    <dgm:cxn modelId="{FD310FEA-B3D2-4037-B547-B0BA8FEC207A}" type="presParOf" srcId="{60E13453-E618-4653-B496-C5610054E6E3}" destId="{7788A9BA-D781-4A67-B5B9-1C928BA6B022}" srcOrd="0" destOrd="0" presId="urn:microsoft.com/office/officeart/2005/8/layout/hList1"/>
    <dgm:cxn modelId="{9D05D37E-B395-4284-BC8C-D718336C40E0}"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a:prstGeom prst="rect">
          <a:avLst/>
        </a:prstGeom>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a:prstGeom prst="rect">
          <a:avLst/>
        </a:prstGeom>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a:prstGeom prst="rect">
          <a:avLst/>
        </a:prstGeom>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a:prstGeom prst="rect">
          <a:avLst/>
        </a:prstGeom>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a:prstGeom prst="rect">
          <a:avLst/>
        </a:prstGeom>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a:prstGeom prst="rect">
          <a:avLst/>
        </a:prstGeom>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66B24D02-C7EC-48C1-9800-BBA070E115B6}" type="presOf" srcId="{A78884F1-F6A6-4B00-B1A0-7BAC953B50EE}" destId="{C88F0257-2854-4B35-82EE-CADD335D75A5}" srcOrd="0" destOrd="0" presId="urn:microsoft.com/office/officeart/2005/8/layout/hList1"/>
    <dgm:cxn modelId="{CA596C41-DB90-4D23-A41F-7582B320F2C2}" type="presOf" srcId="{6BB123EF-06AA-403E-8E33-98303B602F95}" destId="{4FF5AD16-27DE-4492-A655-4C8FB4301892}" srcOrd="0" destOrd="1" presId="urn:microsoft.com/office/officeart/2005/8/layout/hList1"/>
    <dgm:cxn modelId="{1A633DC9-0FC6-45A4-88C9-6CA6C896F043}" type="presOf" srcId="{179EB128-F110-46C6-908F-FFACA404CF8E}" destId="{7788A9BA-D781-4A67-B5B9-1C928BA6B022}"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C03EC3C5-5A40-4CF8-9E7E-83C9F83B667C}" type="presOf" srcId="{759AE22F-8A96-4EDD-B507-34408A473327}" destId="{C88F0257-2854-4B35-82EE-CADD335D75A5}" srcOrd="0" destOrd="1"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66F68D37-D10A-4E82-BE17-E99C82311414}" type="presOf" srcId="{CD703268-87C4-4BAB-9200-BDE3BEEC55A0}" destId="{B7B9915E-9008-4943-9620-390260882D23}" srcOrd="0" destOrd="0" presId="urn:microsoft.com/office/officeart/2005/8/layout/hList1"/>
    <dgm:cxn modelId="{7F8DF2E9-E691-4928-B326-6CF04288CBD4}" type="presOf" srcId="{890FB1A1-A870-499A-80FD-40282A5A0345}" destId="{4FF5AD16-27DE-4492-A655-4C8FB4301892}" srcOrd="0" destOrd="0" presId="urn:microsoft.com/office/officeart/2005/8/layout/hList1"/>
    <dgm:cxn modelId="{8C27B6EF-C80F-4AFA-9AB8-D98090191774}" type="presOf" srcId="{AF4730FD-2549-4273-97C8-5DDE16268179}" destId="{96802DC5-A02A-4767-B719-95BC9223680C}" srcOrd="0" destOrd="0" presId="urn:microsoft.com/office/officeart/2005/8/layout/hList1"/>
    <dgm:cxn modelId="{63D40193-6829-4EDB-8F00-4C3C4A0B7181}" type="presOf" srcId="{2BCC43C8-C6DE-4360-B51A-223F392C0F19}" destId="{B7B9915E-9008-4943-9620-390260882D23}" srcOrd="0" destOrd="1"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09092DF6-DF1D-42A2-A6D2-E968CFC50E8A}" type="presOf" srcId="{B88A276E-3C7B-47A9-80E3-4709C31C3EAD}" destId="{1791E666-51B5-4FFF-B20E-CE881C8A3C27}" srcOrd="0" destOrd="0" presId="urn:microsoft.com/office/officeart/2005/8/layout/hList1"/>
    <dgm:cxn modelId="{35697594-F498-4BC3-9695-4936F8206EAA}" type="presOf" srcId="{3FA11830-117D-4495-8161-477B5480F5BA}" destId="{49F78AF0-0972-4ECF-A217-72EFAB451998}"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4830110F-5894-4182-83A2-E089853D2FE6}" type="presParOf" srcId="{1791E666-51B5-4FFF-B20E-CE881C8A3C27}" destId="{35343E2C-E698-444C-909D-71E28B000F3C}" srcOrd="0" destOrd="0" presId="urn:microsoft.com/office/officeart/2005/8/layout/hList1"/>
    <dgm:cxn modelId="{4AE03D82-7F14-499A-BD5D-3F7363E07161}" type="presParOf" srcId="{35343E2C-E698-444C-909D-71E28B000F3C}" destId="{96802DC5-A02A-4767-B719-95BC9223680C}" srcOrd="0" destOrd="0" presId="urn:microsoft.com/office/officeart/2005/8/layout/hList1"/>
    <dgm:cxn modelId="{870F58FF-220E-468E-AE6D-A6CA600F055A}" type="presParOf" srcId="{35343E2C-E698-444C-909D-71E28B000F3C}" destId="{4FF5AD16-27DE-4492-A655-4C8FB4301892}" srcOrd="1" destOrd="0" presId="urn:microsoft.com/office/officeart/2005/8/layout/hList1"/>
    <dgm:cxn modelId="{F2EE59B2-102C-4656-9910-4042D96AEA11}" type="presParOf" srcId="{1791E666-51B5-4FFF-B20E-CE881C8A3C27}" destId="{7DA1EE0B-5F9B-493D-B13F-8E09BEC00F28}" srcOrd="1" destOrd="0" presId="urn:microsoft.com/office/officeart/2005/8/layout/hList1"/>
    <dgm:cxn modelId="{912CFAAC-FC94-4A50-AC1E-AA1AE86E25B1}" type="presParOf" srcId="{1791E666-51B5-4FFF-B20E-CE881C8A3C27}" destId="{6D5AFC94-F861-4AAC-BF9F-6C354E1B1E02}" srcOrd="2" destOrd="0" presId="urn:microsoft.com/office/officeart/2005/8/layout/hList1"/>
    <dgm:cxn modelId="{81EAEFE0-EFFC-4542-A448-7182C0646490}" type="presParOf" srcId="{6D5AFC94-F861-4AAC-BF9F-6C354E1B1E02}" destId="{49F78AF0-0972-4ECF-A217-72EFAB451998}" srcOrd="0" destOrd="0" presId="urn:microsoft.com/office/officeart/2005/8/layout/hList1"/>
    <dgm:cxn modelId="{79A19008-78C4-4BDC-94E1-618AC3FD9FE4}" type="presParOf" srcId="{6D5AFC94-F861-4AAC-BF9F-6C354E1B1E02}" destId="{C88F0257-2854-4B35-82EE-CADD335D75A5}" srcOrd="1" destOrd="0" presId="urn:microsoft.com/office/officeart/2005/8/layout/hList1"/>
    <dgm:cxn modelId="{1418D175-F93D-47F4-957C-CD3BB3C3D933}" type="presParOf" srcId="{1791E666-51B5-4FFF-B20E-CE881C8A3C27}" destId="{2668D09F-C3EB-4A2F-96F5-8E1EA2542C35}" srcOrd="3" destOrd="0" presId="urn:microsoft.com/office/officeart/2005/8/layout/hList1"/>
    <dgm:cxn modelId="{B487C829-D952-41AD-81A2-FCF804D0F43B}" type="presParOf" srcId="{1791E666-51B5-4FFF-B20E-CE881C8A3C27}" destId="{60E13453-E618-4653-B496-C5610054E6E3}" srcOrd="4" destOrd="0" presId="urn:microsoft.com/office/officeart/2005/8/layout/hList1"/>
    <dgm:cxn modelId="{13C1AA0E-C75F-460A-92C0-0A2061430EED}" type="presParOf" srcId="{60E13453-E618-4653-B496-C5610054E6E3}" destId="{7788A9BA-D781-4A67-B5B9-1C928BA6B022}" srcOrd="0" destOrd="0" presId="urn:microsoft.com/office/officeart/2005/8/layout/hList1"/>
    <dgm:cxn modelId="{6178B893-1F2C-4A26-9BDB-1EC2DD800379}"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1654817B-DEDA-43B9-81BC-43656809B872}" type="presOf" srcId="{0C89AAF0-5A83-4E57-97DF-EDFB497434C6}" destId="{28259217-25F1-4FC9-984F-D63CFCC799C7}" srcOrd="0" destOrd="0" presId="urn:microsoft.com/office/officeart/2005/8/layout/hList1"/>
    <dgm:cxn modelId="{1A097A3D-6BE2-4751-BEAF-0494291A4077}" type="presOf" srcId="{3E759A60-9A91-4778-BA83-70E23FD800F4}" destId="{144ABC0F-540B-4889-9319-84F1C6A06C56}" srcOrd="0" destOrd="0" presId="urn:microsoft.com/office/officeart/2005/8/layout/hList1"/>
    <dgm:cxn modelId="{43F63B88-E794-468F-A29E-170D6C02445A}" type="presOf" srcId="{F24D2D88-3A9E-4CD5-9414-AF20256FDC84}" destId="{C2947C47-8A62-4E15-928F-90667AE9EF68}" srcOrd="0" destOrd="2" presId="urn:microsoft.com/office/officeart/2005/8/layout/hList1"/>
    <dgm:cxn modelId="{283D26B1-E924-4B99-9519-430B7EFE5034}" srcId="{985C930E-673F-4BA0-B1C4-72DD4995559F}" destId="{21AD1527-BD26-4137-975E-5C0B41149E30}" srcOrd="1" destOrd="0" parTransId="{7345FBC7-5B3A-4827-97F7-829A4CEA3532}" sibTransId="{EDEE6C4B-B5C1-43AF-A724-7B9152E64659}"/>
    <dgm:cxn modelId="{3DE25BBF-61E0-4EC0-BCE6-F304DE3AA262}" type="presOf" srcId="{B7FA8A59-8297-440C-ABB6-CF8533BD2D54}" destId="{15D17FEB-1839-4738-8302-E5D4457E3A94}" srcOrd="0" destOrd="0" presId="urn:microsoft.com/office/officeart/2005/8/layout/hList1"/>
    <dgm:cxn modelId="{D84527AF-3D90-4E0E-9DD8-C12F7F3AB3D2}" type="presOf" srcId="{E8BDFA95-DA9A-4107-96BB-BDA46BF7C458}" destId="{C2947C47-8A62-4E15-928F-90667AE9EF68}" srcOrd="0" destOrd="1" presId="urn:microsoft.com/office/officeart/2005/8/layout/hList1"/>
    <dgm:cxn modelId="{CFC802A7-44F3-499B-B8EB-E51DC920A1FB}" srcId="{FA54BE28-C4BD-4957-B4DE-85D2C0C69006}" destId="{A14B38D4-55FE-4111-85C0-37E639DD682B}" srcOrd="1" destOrd="0" parTransId="{5593EA8E-F9AF-4774-AD3C-06D8EAB1929B}" sibTransId="{CB144EE7-493C-49FB-B911-D0597C7AC64C}"/>
    <dgm:cxn modelId="{8164D188-DD9B-4D68-84B4-1E2C80FFD509}" type="presOf" srcId="{248F5EF8-FA3D-4CC2-8929-FE4F1688BBA2}" destId="{BE4595BC-8EF7-4145-8BFD-C8272DFC583B}" srcOrd="0" destOrd="2" presId="urn:microsoft.com/office/officeart/2005/8/layout/hList1"/>
    <dgm:cxn modelId="{4E59750A-C91C-466C-8277-BA905AF65B8D}" type="presOf" srcId="{E36B19E0-43EA-4FD9-8281-DD3436282A63}" destId="{3DBB67F6-2CB4-4FA2-A844-286B4B21FC1A}" srcOrd="0" destOrd="0" presId="urn:microsoft.com/office/officeart/2005/8/layout/hList1"/>
    <dgm:cxn modelId="{3B412678-7F5A-471D-B129-393CE51FA4C4}" type="presOf" srcId="{CC4CDEAF-0ABF-4002-8BA6-F6E7CA3344CB}" destId="{C0385A20-DD95-4E08-B8C9-11F2329C4CB5}" srcOrd="0" destOrd="0" presId="urn:microsoft.com/office/officeart/2005/8/layout/hList1"/>
    <dgm:cxn modelId="{914DEEC2-097E-4359-A61C-1A276D3704AC}" type="presOf" srcId="{15007DC5-5470-45CB-8DA2-C306A4EDE42D}" destId="{C2947C47-8A62-4E15-928F-90667AE9EF68}" srcOrd="0" destOrd="3" presId="urn:microsoft.com/office/officeart/2005/8/layout/hList1"/>
    <dgm:cxn modelId="{F274BBBC-5B13-4188-AC09-58057CE20E49}" srcId="{FA54BE28-C4BD-4957-B4DE-85D2C0C69006}" destId="{248F5EF8-FA3D-4CC2-8929-FE4F1688BBA2}" srcOrd="2" destOrd="0" parTransId="{AE49BBC3-9DF7-465B-8CF6-629006EE220E}" sibTransId="{32BBB0EC-54F6-4FBC-B2C1-A82AC829B15B}"/>
    <dgm:cxn modelId="{8BD8A5C1-289E-423F-90FD-14BA00492A3C}" type="presOf" srcId="{06DCB67F-3B54-431D-BB0A-1D139C5682EF}" destId="{BE4595BC-8EF7-4145-8BFD-C8272DFC583B}" srcOrd="0" destOrd="3"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B88EEC08-D6B2-45F4-AF54-74EA6CCB7FE4}" srcId="{4A096FCB-3006-4D92-B777-0308B88B2705}" destId="{E8BDFA95-DA9A-4107-96BB-BDA46BF7C458}" srcOrd="1" destOrd="0" parTransId="{8B66C882-0319-44E1-B5F1-75414B48A151}" sibTransId="{207E891D-8A85-4B29-88C3-6AABB4DA85AE}"/>
    <dgm:cxn modelId="{8E0C0A65-7C0E-4850-9ED4-CD382D3E0DF2}" srcId="{3E759A60-9A91-4778-BA83-70E23FD800F4}" destId="{2AB3BA50-9D66-4B50-A9BB-11C766FC526A}" srcOrd="2" destOrd="0" parTransId="{3B1CCEFF-E7A3-412E-B7EE-F6F00CD2D0FB}" sibTransId="{1C7CEB28-7668-4AA8-ABF1-87260068BBBB}"/>
    <dgm:cxn modelId="{1A3B3967-E6DD-4E02-92D5-9007E722768B}" srcId="{CC4CDEAF-0ABF-4002-8BA6-F6E7CA3344CB}" destId="{B7FA8A59-8297-440C-ABB6-CF8533BD2D54}" srcOrd="0" destOrd="0" parTransId="{0098B3FB-9417-4FC6-B49C-BD9488CF52A1}" sibTransId="{DD8ACF73-1A45-4E82-917E-F9FC4BC8D7C5}"/>
    <dgm:cxn modelId="{52790E00-24E3-4D05-97A1-A210ACEDD487}" srcId="{985C930E-673F-4BA0-B1C4-72DD4995559F}" destId="{0C89AAF0-5A83-4E57-97DF-EDFB497434C6}" srcOrd="0" destOrd="0" parTransId="{8D543D66-FDFD-4E3B-9A1E-230B7FFC6C49}" sibTransId="{91BC35F0-3FEE-4448-A6B0-ED986F52F34A}"/>
    <dgm:cxn modelId="{0C5E41F6-A7D0-4626-BB07-1D1602968525}" type="presOf" srcId="{76C8E29B-3E38-48B9-B4C9-709B2B10BB3C}" destId="{C2947C47-8A62-4E15-928F-90667AE9EF68}" srcOrd="0" destOrd="0" presId="urn:microsoft.com/office/officeart/2005/8/layout/hList1"/>
    <dgm:cxn modelId="{5256F92C-55DF-44D0-B66A-A55E27D80717}" type="presOf" srcId="{2AB3BA50-9D66-4B50-A9BB-11C766FC526A}" destId="{3DBB67F6-2CB4-4FA2-A844-286B4B21FC1A}" srcOrd="0" destOrd="2" presId="urn:microsoft.com/office/officeart/2005/8/layout/hList1"/>
    <dgm:cxn modelId="{F57DCA99-D1B7-4A15-91DA-C7D9B922E940}" type="presOf" srcId="{95DC08B0-7F42-4F0A-BB05-C5A03B0861C9}" destId="{BE4595BC-8EF7-4145-8BFD-C8272DFC583B}" srcOrd="0" destOrd="0" presId="urn:microsoft.com/office/officeart/2005/8/layout/hList1"/>
    <dgm:cxn modelId="{C4FC304F-55AF-488A-8456-0F3D3A0FA979}" type="presOf" srcId="{7A6F1522-2547-41C0-9242-D449AE124A15}" destId="{15D17FEB-1839-4738-8302-E5D4457E3A94}" srcOrd="0" destOrd="1" presId="urn:microsoft.com/office/officeart/2005/8/layout/hList1"/>
    <dgm:cxn modelId="{6FE6AE19-4784-4CD7-9F48-77B0CAA21C2A}" type="presOf" srcId="{58335916-59D6-4B70-993F-E0803555C632}" destId="{81C01694-8010-41CE-9094-5282CA995C9E}" srcOrd="0" destOrd="0" presId="urn:microsoft.com/office/officeart/2005/8/layout/hList1"/>
    <dgm:cxn modelId="{9112258D-C1D5-4BB9-B1BF-54B39D78389E}" type="presOf" srcId="{FA54BE28-C4BD-4957-B4DE-85D2C0C69006}" destId="{AAE19338-72CB-4FD3-B322-481FE81AAAFF}" srcOrd="0" destOrd="0" presId="urn:microsoft.com/office/officeart/2005/8/layout/hList1"/>
    <dgm:cxn modelId="{785D185B-1F95-4E9C-BC35-D36FC177AA5D}" type="presOf" srcId="{FD0A1FD2-695E-4082-88CF-71DD298F1BF1}" destId="{15D17FEB-1839-4738-8302-E5D4457E3A94}" srcOrd="0" destOrd="3" presId="urn:microsoft.com/office/officeart/2005/8/layout/hList1"/>
    <dgm:cxn modelId="{0FFC056E-9262-45A4-B8A4-6699E026BB7D}" srcId="{FA54BE28-C4BD-4957-B4DE-85D2C0C69006}" destId="{06DCB67F-3B54-431D-BB0A-1D139C5682EF}" srcOrd="3" destOrd="0" parTransId="{CA94CF2B-74F4-4152-911B-F0597F2490F1}" sibTransId="{F4DBD0BB-BD96-45D9-B64C-03997D2147C9}"/>
    <dgm:cxn modelId="{14919DF6-3ABE-431F-B05F-B1FB53EB7F7C}" srcId="{CC4CDEAF-0ABF-4002-8BA6-F6E7CA3344CB}" destId="{FD0A1FD2-695E-4082-88CF-71DD298F1BF1}" srcOrd="3" destOrd="0" parTransId="{ADBECE31-E61C-4E01-B538-318C456DABFB}" sibTransId="{5BB47002-27EB-4DB9-974A-BAD3D9959896}"/>
    <dgm:cxn modelId="{AE85C9B6-A4B8-4FAC-BCD3-2C1BD95A8DDC}" srcId="{FA54BE28-C4BD-4957-B4DE-85D2C0C69006}" destId="{95DC08B0-7F42-4F0A-BB05-C5A03B0861C9}" srcOrd="0" destOrd="0" parTransId="{9A15B916-8871-4FD7-B6C4-1F1C86431178}" sibTransId="{353D4963-93A4-48D5-9D5F-918484846AD3}"/>
    <dgm:cxn modelId="{F0FBBC2A-7A85-458C-8BE6-CB90E6B2DFCF}" type="presOf" srcId="{21AD1527-BD26-4137-975E-5C0B41149E30}" destId="{28259217-25F1-4FC9-984F-D63CFCC799C7}" srcOrd="0" destOrd="1" presId="urn:microsoft.com/office/officeart/2005/8/layout/hList1"/>
    <dgm:cxn modelId="{1E0F0DA6-DCEC-48D0-A0F4-DC03042B7566}" srcId="{3E759A60-9A91-4778-BA83-70E23FD800F4}" destId="{E36B19E0-43EA-4FD9-8281-DD3436282A63}" srcOrd="0" destOrd="0" parTransId="{A6A9E4AA-9E06-4142-B4CC-6A092702C21D}" sibTransId="{5EEAE85F-D802-4859-9577-1556A74847C4}"/>
    <dgm:cxn modelId="{0263E219-69C2-4511-934D-3A207CE51145}" srcId="{FA54BE28-C4BD-4957-B4DE-85D2C0C69006}" destId="{4646607A-0F60-4B5C-B43A-CBCE8CBF3B30}" srcOrd="6" destOrd="0" parTransId="{743520D2-B07A-4049-88A1-0E7078CA9B31}" sibTransId="{F4611B4B-13EC-4F6D-9D4E-E6109DDE8789}"/>
    <dgm:cxn modelId="{7E1C3D87-6B47-4192-9AF5-4DE52A6E6ECE}" type="presOf" srcId="{9120D11F-F86B-4B29-9512-835AA9B74100}" destId="{15D17FEB-1839-4738-8302-E5D4457E3A94}" srcOrd="0" destOrd="2" presId="urn:microsoft.com/office/officeart/2005/8/layout/hList1"/>
    <dgm:cxn modelId="{A098B247-3B18-4275-8342-8BCC7F8E1490}" srcId="{58335916-59D6-4B70-993F-E0803555C632}" destId="{3E759A60-9A91-4778-BA83-70E23FD800F4}" srcOrd="0" destOrd="0" parTransId="{338AF112-4300-4E6A-98AE-02CBAAFC84FF}" sibTransId="{6193505B-2848-4EE2-A582-F7E293B23CB5}"/>
    <dgm:cxn modelId="{E85E766F-22CB-41E8-A50F-562D55DC0E51}" srcId="{4A096FCB-3006-4D92-B777-0308B88B2705}" destId="{F24D2D88-3A9E-4CD5-9414-AF20256FDC84}" srcOrd="2" destOrd="0" parTransId="{84932BC0-C859-4634-96C6-FFB31C0C11DE}" sibTransId="{2A95618C-8C62-48BD-83BA-0F5B31D6883F}"/>
    <dgm:cxn modelId="{46027108-1F4E-4A14-97BF-44BB141B5307}" srcId="{CC4CDEAF-0ABF-4002-8BA6-F6E7CA3344CB}" destId="{9120D11F-F86B-4B29-9512-835AA9B74100}" srcOrd="2" destOrd="0" parTransId="{E07FBF21-E2F8-4C51-BC4F-029E874F88EE}" sibTransId="{B2F2CA4A-BC65-4D30-A46F-E428F66C2767}"/>
    <dgm:cxn modelId="{382EFA9D-C1A3-4086-8534-E894FCEAC749}" srcId="{FA54BE28-C4BD-4957-B4DE-85D2C0C69006}" destId="{9E6AD757-D6D6-481D-AC93-5787884CB9A7}" srcOrd="4" destOrd="0" parTransId="{9E0C52C1-702E-42DF-B342-388FF6503DCE}" sibTransId="{15D508C5-A6AA-45C7-864C-398889C1A714}"/>
    <dgm:cxn modelId="{430FCB34-C01D-4CC2-89F4-0AD1A8951134}" srcId="{58335916-59D6-4B70-993F-E0803555C632}" destId="{985C930E-673F-4BA0-B1C4-72DD4995559F}" srcOrd="3" destOrd="0" parTransId="{53A78D01-2E8D-4050-8934-B53FB9012C13}" sibTransId="{783063EF-4635-4677-867F-A43382F70AB4}"/>
    <dgm:cxn modelId="{AEBE8DC8-58F6-417E-94BF-CB55A06F53B7}" type="presOf" srcId="{D6A682D5-AEFF-4F9B-9006-7BC2DCB5ADE7}" destId="{BE4595BC-8EF7-4145-8BFD-C8272DFC583B}" srcOrd="0" destOrd="5" presId="urn:microsoft.com/office/officeart/2005/8/layout/hList1"/>
    <dgm:cxn modelId="{FCE550FA-4044-4C8F-93AB-349591BDF231}" type="presOf" srcId="{A14B38D4-55FE-4111-85C0-37E639DD682B}" destId="{BE4595BC-8EF7-4145-8BFD-C8272DFC583B}" srcOrd="0" destOrd="1" presId="urn:microsoft.com/office/officeart/2005/8/layout/hList1"/>
    <dgm:cxn modelId="{D2725202-BBB3-4B6A-BB10-73877C602B7A}" srcId="{58335916-59D6-4B70-993F-E0803555C632}" destId="{CC4CDEAF-0ABF-4002-8BA6-F6E7CA3344CB}" srcOrd="4" destOrd="0" parTransId="{9729ED32-4701-46B2-A03C-A1A66579011C}" sibTransId="{FA61C8F8-0F00-41C8-B225-38DAC8E3DFCA}"/>
    <dgm:cxn modelId="{29FBAEE0-65A1-4276-B4CA-1342B70247AE}" srcId="{985C930E-673F-4BA0-B1C4-72DD4995559F}" destId="{AE298177-3314-4767-B763-DE8554FB8884}" srcOrd="2" destOrd="0" parTransId="{368074F3-1F04-4C67-A478-42910A30DD9D}" sibTransId="{62BF9BB0-E535-4F2D-879E-132B1E0D1946}"/>
    <dgm:cxn modelId="{2095EB46-B19E-40F2-8C24-96C56E542F38}" srcId="{4A096FCB-3006-4D92-B777-0308B88B2705}" destId="{76C8E29B-3E38-48B9-B4C9-709B2B10BB3C}" srcOrd="0" destOrd="0" parTransId="{428DA39B-5E19-41BA-9895-EF68F96A6A27}" sibTransId="{A379A6FC-E54C-4B10-B8D5-9529EC27254E}"/>
    <dgm:cxn modelId="{3969BCEE-4370-4394-BEA4-D385163A3893}" type="presOf" srcId="{985C930E-673F-4BA0-B1C4-72DD4995559F}" destId="{DF867772-0A8E-44D4-80DC-DCEFA035DB39}" srcOrd="0" destOrd="0" presId="urn:microsoft.com/office/officeart/2005/8/layout/hList1"/>
    <dgm:cxn modelId="{8DA0977B-CEF9-44C0-BB73-95EA18ECC54F}" type="presOf" srcId="{9E6AD757-D6D6-481D-AC93-5787884CB9A7}" destId="{BE4595BC-8EF7-4145-8BFD-C8272DFC583B}" srcOrd="0" destOrd="4" presId="urn:microsoft.com/office/officeart/2005/8/layout/hList1"/>
    <dgm:cxn modelId="{6F96EBB2-BA41-4045-8140-0F323BF35705}" type="presOf" srcId="{4A096FCB-3006-4D92-B777-0308B88B2705}" destId="{8F9393C7-A80F-4457-9EB6-907167B23E60}" srcOrd="0" destOrd="0" presId="urn:microsoft.com/office/officeart/2005/8/layout/hList1"/>
    <dgm:cxn modelId="{21F4FB5E-D438-4091-82D4-0128766DBF50}" srcId="{CC4CDEAF-0ABF-4002-8BA6-F6E7CA3344CB}" destId="{7A6F1522-2547-41C0-9242-D449AE124A15}" srcOrd="1" destOrd="0" parTransId="{43A3CA75-AC62-4D60-AF8B-F6F26CABDB9C}" sibTransId="{989F0F28-11CD-426F-B88C-F7D358D1BA0D}"/>
    <dgm:cxn modelId="{515BC552-573E-476E-9544-32D8BBEE9D27}" type="presOf" srcId="{AE298177-3314-4767-B763-DE8554FB8884}" destId="{28259217-25F1-4FC9-984F-D63CFCC799C7}" srcOrd="0" destOrd="2" presId="urn:microsoft.com/office/officeart/2005/8/layout/hList1"/>
    <dgm:cxn modelId="{A2998B98-46E8-4843-9433-D6F2FF76B827}" type="presOf" srcId="{4646607A-0F60-4B5C-B43A-CBCE8CBF3B30}" destId="{BE4595BC-8EF7-4145-8BFD-C8272DFC583B}" srcOrd="0" destOrd="6" presId="urn:microsoft.com/office/officeart/2005/8/layout/hList1"/>
    <dgm:cxn modelId="{483258C5-2C51-462A-BA00-82CC80233536}" srcId="{3E759A60-9A91-4778-BA83-70E23FD800F4}" destId="{570AECAE-719B-4CFD-BDDD-5EAD2597D86D}" srcOrd="1" destOrd="0" parTransId="{95B55A76-F5EB-4325-AD00-73DB4AB85CDD}" sibTransId="{5CC35944-2CF7-4204-ACD1-F1F637066FE8}"/>
    <dgm:cxn modelId="{0B4DCC85-6B54-45EE-B0AC-61AEA4E073AC}" srcId="{4A096FCB-3006-4D92-B777-0308B88B2705}" destId="{15007DC5-5470-45CB-8DA2-C306A4EDE42D}" srcOrd="3" destOrd="0" parTransId="{C8D2B5E8-2A46-4605-92AB-7D22AE8E9CC9}" sibTransId="{46D45116-F456-417B-BB78-D0E88BD4519D}"/>
    <dgm:cxn modelId="{C825D09F-6609-49C9-BA29-ACC52FE56A22}" srcId="{FA54BE28-C4BD-4957-B4DE-85D2C0C69006}" destId="{D6A682D5-AEFF-4F9B-9006-7BC2DCB5ADE7}" srcOrd="5" destOrd="0" parTransId="{C27B8D3D-2FC0-4B57-B034-76CA3B55EFB4}" sibTransId="{481C85D7-8B3C-48E7-8643-2E28A09C7ED7}"/>
    <dgm:cxn modelId="{C27F01F9-3B75-4711-A836-ACF2304650C7}" srcId="{58335916-59D6-4B70-993F-E0803555C632}" destId="{4A096FCB-3006-4D92-B777-0308B88B2705}" srcOrd="2" destOrd="0" parTransId="{A2333413-794D-4445-809B-02658D6A8B66}" sibTransId="{CC134131-B77C-49B6-96AC-70DC50337186}"/>
    <dgm:cxn modelId="{54EFD976-0773-4A1A-9960-1B9D1EA90BE0}" type="presOf" srcId="{570AECAE-719B-4CFD-BDDD-5EAD2597D86D}" destId="{3DBB67F6-2CB4-4FA2-A844-286B4B21FC1A}" srcOrd="0" destOrd="1" presId="urn:microsoft.com/office/officeart/2005/8/layout/hList1"/>
    <dgm:cxn modelId="{4A85BD7B-A058-4410-9074-09220BB9A19B}" type="presParOf" srcId="{81C01694-8010-41CE-9094-5282CA995C9E}" destId="{86943886-B2D1-4195-8D65-BC860D891E6D}" srcOrd="0" destOrd="0" presId="urn:microsoft.com/office/officeart/2005/8/layout/hList1"/>
    <dgm:cxn modelId="{69368563-5F81-472F-B8BB-B196735E5EB1}" type="presParOf" srcId="{86943886-B2D1-4195-8D65-BC860D891E6D}" destId="{144ABC0F-540B-4889-9319-84F1C6A06C56}" srcOrd="0" destOrd="0" presId="urn:microsoft.com/office/officeart/2005/8/layout/hList1"/>
    <dgm:cxn modelId="{E4B3F06E-9ECB-4DFD-BFF6-18053D21ABE4}" type="presParOf" srcId="{86943886-B2D1-4195-8D65-BC860D891E6D}" destId="{3DBB67F6-2CB4-4FA2-A844-286B4B21FC1A}" srcOrd="1" destOrd="0" presId="urn:microsoft.com/office/officeart/2005/8/layout/hList1"/>
    <dgm:cxn modelId="{1B394460-EEC8-4AE1-9648-BCD4F9C659C6}" type="presParOf" srcId="{81C01694-8010-41CE-9094-5282CA995C9E}" destId="{50B6BC34-5C09-47B6-BAFA-534C2EBEFA19}" srcOrd="1" destOrd="0" presId="urn:microsoft.com/office/officeart/2005/8/layout/hList1"/>
    <dgm:cxn modelId="{79E98690-5606-422C-A59B-0BF6A721F666}" type="presParOf" srcId="{81C01694-8010-41CE-9094-5282CA995C9E}" destId="{A39290D9-6AC9-489C-A4A9-9C3DA7876B1A}" srcOrd="2" destOrd="0" presId="urn:microsoft.com/office/officeart/2005/8/layout/hList1"/>
    <dgm:cxn modelId="{E9C2B8DB-4128-4927-B81E-D785DC8B793B}" type="presParOf" srcId="{A39290D9-6AC9-489C-A4A9-9C3DA7876B1A}" destId="{AAE19338-72CB-4FD3-B322-481FE81AAAFF}" srcOrd="0" destOrd="0" presId="urn:microsoft.com/office/officeart/2005/8/layout/hList1"/>
    <dgm:cxn modelId="{F94B5DC8-D4E7-4E17-9BE8-1ECD16A88C79}" type="presParOf" srcId="{A39290D9-6AC9-489C-A4A9-9C3DA7876B1A}" destId="{BE4595BC-8EF7-4145-8BFD-C8272DFC583B}" srcOrd="1" destOrd="0" presId="urn:microsoft.com/office/officeart/2005/8/layout/hList1"/>
    <dgm:cxn modelId="{93BA4FF0-3CE8-4936-8317-D72FBA7829FC}" type="presParOf" srcId="{81C01694-8010-41CE-9094-5282CA995C9E}" destId="{824ED029-4310-46EC-8069-04DA402AF5FD}" srcOrd="3" destOrd="0" presId="urn:microsoft.com/office/officeart/2005/8/layout/hList1"/>
    <dgm:cxn modelId="{8A9B45FC-9D52-4CDC-A786-2A0CF203E5FE}" type="presParOf" srcId="{81C01694-8010-41CE-9094-5282CA995C9E}" destId="{F3390EBC-1576-49DD-A9DF-6C927C464022}" srcOrd="4" destOrd="0" presId="urn:microsoft.com/office/officeart/2005/8/layout/hList1"/>
    <dgm:cxn modelId="{6B935488-F82E-41C6-9006-3ABDD8893A8B}" type="presParOf" srcId="{F3390EBC-1576-49DD-A9DF-6C927C464022}" destId="{8F9393C7-A80F-4457-9EB6-907167B23E60}" srcOrd="0" destOrd="0" presId="urn:microsoft.com/office/officeart/2005/8/layout/hList1"/>
    <dgm:cxn modelId="{5D4F87D8-87E5-4BD6-96DF-192919373D87}" type="presParOf" srcId="{F3390EBC-1576-49DD-A9DF-6C927C464022}" destId="{C2947C47-8A62-4E15-928F-90667AE9EF68}" srcOrd="1" destOrd="0" presId="urn:microsoft.com/office/officeart/2005/8/layout/hList1"/>
    <dgm:cxn modelId="{F4C99F59-7AF2-4067-8360-28E1D8CE0C24}" type="presParOf" srcId="{81C01694-8010-41CE-9094-5282CA995C9E}" destId="{6EE6D9C1-8619-4263-9BB3-6AD19054F21E}" srcOrd="5" destOrd="0" presId="urn:microsoft.com/office/officeart/2005/8/layout/hList1"/>
    <dgm:cxn modelId="{ECD44D69-361B-4D27-A32E-9B1BB15C3F33}" type="presParOf" srcId="{81C01694-8010-41CE-9094-5282CA995C9E}" destId="{31BD3780-66AD-45B1-BF73-192F0A1E23B7}" srcOrd="6" destOrd="0" presId="urn:microsoft.com/office/officeart/2005/8/layout/hList1"/>
    <dgm:cxn modelId="{9138F219-75B0-4BB2-81A4-876F5648B097}" type="presParOf" srcId="{31BD3780-66AD-45B1-BF73-192F0A1E23B7}" destId="{DF867772-0A8E-44D4-80DC-DCEFA035DB39}" srcOrd="0" destOrd="0" presId="urn:microsoft.com/office/officeart/2005/8/layout/hList1"/>
    <dgm:cxn modelId="{23AB9DD0-ACC9-4064-A6BE-740F0956BAF1}" type="presParOf" srcId="{31BD3780-66AD-45B1-BF73-192F0A1E23B7}" destId="{28259217-25F1-4FC9-984F-D63CFCC799C7}" srcOrd="1" destOrd="0" presId="urn:microsoft.com/office/officeart/2005/8/layout/hList1"/>
    <dgm:cxn modelId="{1C80BBA6-69C7-4CF1-8480-9DD10A4E9815}" type="presParOf" srcId="{81C01694-8010-41CE-9094-5282CA995C9E}" destId="{775FFB69-BA46-44A6-802E-504C9B817788}" srcOrd="7" destOrd="0" presId="urn:microsoft.com/office/officeart/2005/8/layout/hList1"/>
    <dgm:cxn modelId="{F5F58D9F-921B-4D7B-B273-5E022992A77A}" type="presParOf" srcId="{81C01694-8010-41CE-9094-5282CA995C9E}" destId="{25AED4D3-D89C-4BCE-A023-1D6186448B41}" srcOrd="8" destOrd="0" presId="urn:microsoft.com/office/officeart/2005/8/layout/hList1"/>
    <dgm:cxn modelId="{0E26AAF3-C52C-4753-AF45-1872E6A72447}" type="presParOf" srcId="{25AED4D3-D89C-4BCE-A023-1D6186448B41}" destId="{C0385A20-DD95-4E08-B8C9-11F2329C4CB5}" srcOrd="0" destOrd="0" presId="urn:microsoft.com/office/officeart/2005/8/layout/hList1"/>
    <dgm:cxn modelId="{B99F95C5-9C91-4AA5-B545-0A8F196DEBEE}"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50E805C5-88EA-4881-B2A1-E4A5D2AFED08}" type="presOf" srcId="{AF9B7CA1-01F1-4D6A-82A3-2E52753C79AD}" destId="{5BAD742F-5B35-4F31-A0D3-42DCD56F3C1A}" srcOrd="0" destOrd="0" presId="urn:microsoft.com/office/officeart/2008/layout/LinedList"/>
    <dgm:cxn modelId="{445BABDF-9C87-441C-982F-034ADF477F3D}" type="presOf" srcId="{4B89B8E9-F886-48DE-9E6D-8CEF489E80D0}" destId="{19EA76FB-A3E3-4678-B56B-411F7104AC4C}" srcOrd="0" destOrd="0" presId="urn:microsoft.com/office/officeart/2008/layout/LinedList"/>
    <dgm:cxn modelId="{7011FC32-3AE8-4C86-98F2-AFEDB8DDD302}" type="presOf" srcId="{818C3024-1C55-411F-A0DB-A75771966E51}" destId="{63F375A1-711A-45A1-8C39-5500C8146B0E}" srcOrd="0" destOrd="0" presId="urn:microsoft.com/office/officeart/2008/layout/LinedList"/>
    <dgm:cxn modelId="{59D1FF34-FBE5-4280-BD0C-91C796AAA021}" srcId="{B7F05BB2-27C0-4B99-B3C7-CE4D270CBF38}" destId="{818C3024-1C55-411F-A0DB-A75771966E51}" srcOrd="2" destOrd="0" parTransId="{29A24ED6-8E25-4B0C-B22B-499E73258936}" sibTransId="{230F9A14-28EE-4386-A78E-FB8D3269BD9B}"/>
    <dgm:cxn modelId="{6216235E-8086-401A-AE51-38417D5DB639}" type="presOf" srcId="{256A797B-6B7D-4713-9116-E3B0B01B3E9C}" destId="{7453B635-FF8F-4091-83EE-B8A84697795B}" srcOrd="0" destOrd="0" presId="urn:microsoft.com/office/officeart/2008/layout/LinedList"/>
    <dgm:cxn modelId="{10E29E4C-90E2-4B99-BEBB-2857D6184C0C}" srcId="{B7F05BB2-27C0-4B99-B3C7-CE4D270CBF38}" destId="{AF9B7CA1-01F1-4D6A-82A3-2E52753C79AD}" srcOrd="1" destOrd="0" parTransId="{29637997-3A6C-482D-81E7-14B39F0C346B}" sibTransId="{388B0121-7B79-44E2-A74C-C58FA1B93385}"/>
    <dgm:cxn modelId="{2A646EDC-52F2-428A-8A86-A325D4F6467D}" type="presOf" srcId="{890224AF-4A8B-4501-A1CD-C34CCFE4218F}" destId="{A4CA107B-39E5-4A60-A171-50A9DA3E2072}" srcOrd="0" destOrd="0" presId="urn:microsoft.com/office/officeart/2008/layout/LinedList"/>
    <dgm:cxn modelId="{5B98F5F6-0CF8-44BF-9F2E-CA6DD2FD5BFB}" srcId="{B7F05BB2-27C0-4B99-B3C7-CE4D270CBF38}" destId="{256A797B-6B7D-4713-9116-E3B0B01B3E9C}" srcOrd="0" destOrd="0" parTransId="{444AB50C-FDD9-4722-8B53-1DB927292240}" sibTransId="{7D58AA5C-E291-4D1F-BD28-93169629D035}"/>
    <dgm:cxn modelId="{F139D1B2-82A4-4ABF-8FA4-FB1202904A5C}" type="presOf" srcId="{B7F05BB2-27C0-4B99-B3C7-CE4D270CBF38}" destId="{98A3191C-17C0-44FB-B9AF-274959EFA690}"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671AA05D-A422-4F38-B14B-C11CCFB5CB9A}" srcId="{4B89B8E9-F886-48DE-9E6D-8CEF489E80D0}" destId="{B7F05BB2-27C0-4B99-B3C7-CE4D270CBF38}" srcOrd="0" destOrd="0" parTransId="{B66FB4DD-226E-4BC5-8D84-A1130BF9E59F}" sibTransId="{94D5EA6B-D774-427C-88BA-5224A9C42EC4}"/>
    <dgm:cxn modelId="{16C35683-ED8F-4140-9D0E-8F1F7B9FC622}" type="presParOf" srcId="{19EA76FB-A3E3-4678-B56B-411F7104AC4C}" destId="{F4BAD190-E7E8-4F61-9E87-CC17A5A36C78}" srcOrd="0" destOrd="0" presId="urn:microsoft.com/office/officeart/2008/layout/LinedList"/>
    <dgm:cxn modelId="{30236AA5-C936-4D6B-8948-C99A47C16551}" type="presParOf" srcId="{19EA76FB-A3E3-4678-B56B-411F7104AC4C}" destId="{DCD1D268-49C1-48FE-901C-F255220D9CB3}" srcOrd="1" destOrd="0" presId="urn:microsoft.com/office/officeart/2008/layout/LinedList"/>
    <dgm:cxn modelId="{ED490F29-5C72-4D16-94F0-507C9F370E5F}" type="presParOf" srcId="{DCD1D268-49C1-48FE-901C-F255220D9CB3}" destId="{98A3191C-17C0-44FB-B9AF-274959EFA690}" srcOrd="0" destOrd="0" presId="urn:microsoft.com/office/officeart/2008/layout/LinedList"/>
    <dgm:cxn modelId="{B5AA273E-F95B-468D-BDF6-E8EB8C264E66}" type="presParOf" srcId="{DCD1D268-49C1-48FE-901C-F255220D9CB3}" destId="{01FE5FD1-004A-459D-BEEE-062F5CCF6003}" srcOrd="1" destOrd="0" presId="urn:microsoft.com/office/officeart/2008/layout/LinedList"/>
    <dgm:cxn modelId="{CFBC5469-CB47-4370-B6D1-6401EAD0656D}" type="presParOf" srcId="{01FE5FD1-004A-459D-BEEE-062F5CCF6003}" destId="{5A55537E-62A8-4591-AFC6-6EB3EF580F2F}" srcOrd="0" destOrd="0" presId="urn:microsoft.com/office/officeart/2008/layout/LinedList"/>
    <dgm:cxn modelId="{1AE827F5-B7A1-4C1B-9E5E-617CD38E4712}" type="presParOf" srcId="{01FE5FD1-004A-459D-BEEE-062F5CCF6003}" destId="{CA0202D7-8863-4E07-B948-738C62C54877}" srcOrd="1" destOrd="0" presId="urn:microsoft.com/office/officeart/2008/layout/LinedList"/>
    <dgm:cxn modelId="{1E0019C1-4920-46AE-8ACE-38D308D75AD0}" type="presParOf" srcId="{CA0202D7-8863-4E07-B948-738C62C54877}" destId="{24AA69B9-E281-4698-A533-8862ED75607F}" srcOrd="0" destOrd="0" presId="urn:microsoft.com/office/officeart/2008/layout/LinedList"/>
    <dgm:cxn modelId="{C1E63BD9-629B-4722-B402-8AF622470CD9}" type="presParOf" srcId="{CA0202D7-8863-4E07-B948-738C62C54877}" destId="{7453B635-FF8F-4091-83EE-B8A84697795B}" srcOrd="1" destOrd="0" presId="urn:microsoft.com/office/officeart/2008/layout/LinedList"/>
    <dgm:cxn modelId="{89814BD5-4CA4-41B7-AD2F-3AA8DFEDF2DB}" type="presParOf" srcId="{CA0202D7-8863-4E07-B948-738C62C54877}" destId="{1AB66014-3B25-4839-827B-62D46C680D08}" srcOrd="2" destOrd="0" presId="urn:microsoft.com/office/officeart/2008/layout/LinedList"/>
    <dgm:cxn modelId="{29522D2A-D27B-4374-85F6-188F0E400312}" type="presParOf" srcId="{01FE5FD1-004A-459D-BEEE-062F5CCF6003}" destId="{F0A14849-2B9D-4F25-BE06-59F178827B56}" srcOrd="2" destOrd="0" presId="urn:microsoft.com/office/officeart/2008/layout/LinedList"/>
    <dgm:cxn modelId="{C6D17A40-09D9-4C34-BB5F-4D3FD2DD28BE}" type="presParOf" srcId="{01FE5FD1-004A-459D-BEEE-062F5CCF6003}" destId="{9B720925-448C-4464-A52F-055D334E69B8}" srcOrd="3" destOrd="0" presId="urn:microsoft.com/office/officeart/2008/layout/LinedList"/>
    <dgm:cxn modelId="{38B5C2DB-42D2-43F2-8F5C-CBDC1B925F53}" type="presParOf" srcId="{01FE5FD1-004A-459D-BEEE-062F5CCF6003}" destId="{63C64401-A19F-4F08-B141-3121BAB1DBE9}" srcOrd="4" destOrd="0" presId="urn:microsoft.com/office/officeart/2008/layout/LinedList"/>
    <dgm:cxn modelId="{ECF710DE-D637-4A73-B323-7904C093BF43}" type="presParOf" srcId="{63C64401-A19F-4F08-B141-3121BAB1DBE9}" destId="{04A3AE62-A756-46AE-8837-9092970FBB27}" srcOrd="0" destOrd="0" presId="urn:microsoft.com/office/officeart/2008/layout/LinedList"/>
    <dgm:cxn modelId="{17A02F82-AB1C-4DE2-BC59-397945ED9225}" type="presParOf" srcId="{63C64401-A19F-4F08-B141-3121BAB1DBE9}" destId="{5BAD742F-5B35-4F31-A0D3-42DCD56F3C1A}" srcOrd="1" destOrd="0" presId="urn:microsoft.com/office/officeart/2008/layout/LinedList"/>
    <dgm:cxn modelId="{A43119F7-4D7A-48DE-9ECC-37B9955ABA86}" type="presParOf" srcId="{63C64401-A19F-4F08-B141-3121BAB1DBE9}" destId="{CEABB579-EA79-494A-8DBD-7A6B22BA9068}" srcOrd="2" destOrd="0" presId="urn:microsoft.com/office/officeart/2008/layout/LinedList"/>
    <dgm:cxn modelId="{3446B026-C542-4BAD-A955-505D9612EABA}" type="presParOf" srcId="{01FE5FD1-004A-459D-BEEE-062F5CCF6003}" destId="{6DA4B3AC-DF0F-441B-9A6D-BE951DA8ADE9}" srcOrd="5" destOrd="0" presId="urn:microsoft.com/office/officeart/2008/layout/LinedList"/>
    <dgm:cxn modelId="{B3787CB1-1ACF-41D3-A28B-2BDA39CEB195}" type="presParOf" srcId="{01FE5FD1-004A-459D-BEEE-062F5CCF6003}" destId="{5F3F2A77-6CF0-4811-841E-0391404A162B}" srcOrd="6" destOrd="0" presId="urn:microsoft.com/office/officeart/2008/layout/LinedList"/>
    <dgm:cxn modelId="{A0F64739-0D17-4F38-819D-9973723288EC}" type="presParOf" srcId="{01FE5FD1-004A-459D-BEEE-062F5CCF6003}" destId="{BFBFD4DD-9B5F-42C7-A143-AF35BEC6A4AC}" srcOrd="7" destOrd="0" presId="urn:microsoft.com/office/officeart/2008/layout/LinedList"/>
    <dgm:cxn modelId="{2906DC3A-A2F3-4E6E-A642-47121C8DE592}" type="presParOf" srcId="{BFBFD4DD-9B5F-42C7-A143-AF35BEC6A4AC}" destId="{6176245D-5132-40FA-94FA-AF702A008350}" srcOrd="0" destOrd="0" presId="urn:microsoft.com/office/officeart/2008/layout/LinedList"/>
    <dgm:cxn modelId="{50966000-F34E-48BF-B847-8B28A5688AA9}" type="presParOf" srcId="{BFBFD4DD-9B5F-42C7-A143-AF35BEC6A4AC}" destId="{63F375A1-711A-45A1-8C39-5500C8146B0E}" srcOrd="1" destOrd="0" presId="urn:microsoft.com/office/officeart/2008/layout/LinedList"/>
    <dgm:cxn modelId="{3B4F47E3-427E-49AB-836D-41A3CAC0A14F}" type="presParOf" srcId="{BFBFD4DD-9B5F-42C7-A143-AF35BEC6A4AC}" destId="{732E792F-D842-445F-8E47-7A8FCBB70A8F}" srcOrd="2" destOrd="0" presId="urn:microsoft.com/office/officeart/2008/layout/LinedList"/>
    <dgm:cxn modelId="{1F61FC2C-194E-438A-B38E-E7FC8500621C}" type="presParOf" srcId="{01FE5FD1-004A-459D-BEEE-062F5CCF6003}" destId="{CA6E4E6E-5E0F-4B2B-8BD3-8CBB2EF40DDC}" srcOrd="8" destOrd="0" presId="urn:microsoft.com/office/officeart/2008/layout/LinedList"/>
    <dgm:cxn modelId="{9ED06F8B-4D81-4BF8-8999-CCBCEB44EC5B}" type="presParOf" srcId="{01FE5FD1-004A-459D-BEEE-062F5CCF6003}" destId="{68E73871-5C4E-40FD-A25D-54CD9D5B8C69}" srcOrd="9" destOrd="0" presId="urn:microsoft.com/office/officeart/2008/layout/LinedList"/>
    <dgm:cxn modelId="{AF061703-FFF4-4DBC-B88B-A27426650401}" type="presParOf" srcId="{01FE5FD1-004A-459D-BEEE-062F5CCF6003}" destId="{73CFE3C7-0B9E-4D88-889C-B67EDFBB79D5}" srcOrd="10" destOrd="0" presId="urn:microsoft.com/office/officeart/2008/layout/LinedList"/>
    <dgm:cxn modelId="{5A68776F-C547-4E58-8022-57E0E9281D7C}" type="presParOf" srcId="{73CFE3C7-0B9E-4D88-889C-B67EDFBB79D5}" destId="{35EBB6FA-2D09-4903-9890-13D9100A3612}" srcOrd="0" destOrd="0" presId="urn:microsoft.com/office/officeart/2008/layout/LinedList"/>
    <dgm:cxn modelId="{047FB1F8-2B31-44D1-BF10-2FAB2973CE12}" type="presParOf" srcId="{73CFE3C7-0B9E-4D88-889C-B67EDFBB79D5}" destId="{A4CA107B-39E5-4A60-A171-50A9DA3E2072}" srcOrd="1" destOrd="0" presId="urn:microsoft.com/office/officeart/2008/layout/LinedList"/>
    <dgm:cxn modelId="{8B651E60-6841-4A31-B03E-BEEA50CB890B}" type="presParOf" srcId="{73CFE3C7-0B9E-4D88-889C-B67EDFBB79D5}" destId="{731DC6AB-CA0A-42D8-B14E-74284F479363}" srcOrd="2" destOrd="0" presId="urn:microsoft.com/office/officeart/2008/layout/LinedList"/>
    <dgm:cxn modelId="{6E9395E5-15B9-4259-9E5C-6404A4316B73}" type="presParOf" srcId="{01FE5FD1-004A-459D-BEEE-062F5CCF6003}" destId="{C6C08F27-DE01-42B9-A9E3-7026D2AE5E86}" srcOrd="11" destOrd="0" presId="urn:microsoft.com/office/officeart/2008/layout/LinedList"/>
    <dgm:cxn modelId="{18C25136-AF96-484B-9208-2096FBFD5FA6}"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Серьезное</a:t>
          </a:r>
          <a:r>
            <a:rPr lang="ru-RU"/>
            <a:t> </a:t>
          </a:r>
          <a:r>
            <a:rPr lang="ru-RU" b="1"/>
            <a:t>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Критическое 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количеству дайсов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custScaleY="62397"/>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E11D9ABB-C426-4F17-B124-F677B35C0ED1}" type="presOf" srcId="{A0E80AF6-4ACC-4692-AA54-338243D85815}" destId="{C8418524-DDDF-492C-8884-547ACDD1EB73}" srcOrd="0" destOrd="0" presId="urn:microsoft.com/office/officeart/2008/layout/LinedList"/>
    <dgm:cxn modelId="{1338A65C-91D3-494E-AD13-A3DF51EED0D3}" type="presOf" srcId="{69E663CF-B289-4786-9D30-512F1DFC69F6}" destId="{85AD2598-E07F-4CF3-8A5B-5F34E0EEC811}" srcOrd="0" destOrd="0" presId="urn:microsoft.com/office/officeart/2008/layout/LinedList"/>
    <dgm:cxn modelId="{2C41DAED-E9C8-4CCC-8C65-515C3FC6F5E2}" type="presOf" srcId="{D9E19C8A-E762-43EE-B852-35E51356AB07}" destId="{A994AA4A-C312-4FBF-950B-8F99856EEFCA}" srcOrd="0" destOrd="0" presId="urn:microsoft.com/office/officeart/2008/layout/LinedLi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F53207C5-AA44-483E-A61F-64B08BAB353B}" srcId="{A0E80AF6-4ACC-4692-AA54-338243D85815}" destId="{D9E19C8A-E762-43EE-B852-35E51356AB07}" srcOrd="1" destOrd="0" parTransId="{FFBBF144-A3C2-40D9-8E07-1127F49F0932}" sibTransId="{C3D26F3D-ED5D-413C-A090-45A4D403532A}"/>
    <dgm:cxn modelId="{4FBA8A07-42B3-4060-931C-FD1BEA2E7126}" type="presOf" srcId="{BBFED42B-228D-46DB-88D4-2F9DDB62DF14}" destId="{C166CB64-ABE3-4C8F-9502-4BD2C8F21029}" srcOrd="0" destOrd="0" presId="urn:microsoft.com/office/officeart/2008/layout/LinedList"/>
    <dgm:cxn modelId="{E559D2EB-A83F-411E-A4BA-0F7960B6831B}" srcId="{A0E80AF6-4ACC-4692-AA54-338243D85815}" destId="{DCD71841-A5BA-48F3-99FD-78C96746F895}" srcOrd="2" destOrd="0" parTransId="{A342715A-16D1-4EFF-A4A5-B4AA67570500}" sibTransId="{EA24082F-0DBE-4EB9-BA29-584868689351}"/>
    <dgm:cxn modelId="{973A8844-333C-48EF-82B0-94FC5339D839}" type="presOf" srcId="{DCD71841-A5BA-48F3-99FD-78C96746F895}" destId="{AAF705B9-EC1F-49BA-8A3A-A1A95E55A01E}" srcOrd="0" destOrd="0" presId="urn:microsoft.com/office/officeart/2008/layout/LinedList"/>
    <dgm:cxn modelId="{F7EC21E3-456F-4751-9097-47E6FF31B09A}" type="presParOf" srcId="{C166CB64-ABE3-4C8F-9502-4BD2C8F21029}" destId="{80BDFD84-9FD8-4807-AAE0-9C215610B3DB}" srcOrd="0" destOrd="0" presId="urn:microsoft.com/office/officeart/2008/layout/LinedList"/>
    <dgm:cxn modelId="{4681867C-3797-4C75-AC9E-C51B9ABD0239}" type="presParOf" srcId="{C166CB64-ABE3-4C8F-9502-4BD2C8F21029}" destId="{8C703DE7-02B7-4C0F-A78F-69550181D5CA}" srcOrd="1" destOrd="0" presId="urn:microsoft.com/office/officeart/2008/layout/LinedList"/>
    <dgm:cxn modelId="{6464B51D-D27B-4C66-AFC0-E596471872C2}" type="presParOf" srcId="{8C703DE7-02B7-4C0F-A78F-69550181D5CA}" destId="{C8418524-DDDF-492C-8884-547ACDD1EB73}" srcOrd="0" destOrd="0" presId="urn:microsoft.com/office/officeart/2008/layout/LinedList"/>
    <dgm:cxn modelId="{CA585C9F-55BE-489A-9723-05E45E37B729}" type="presParOf" srcId="{8C703DE7-02B7-4C0F-A78F-69550181D5CA}" destId="{D3881E54-EAC2-4291-A60C-B51509B507D2}" srcOrd="1" destOrd="0" presId="urn:microsoft.com/office/officeart/2008/layout/LinedList"/>
    <dgm:cxn modelId="{1E9E8256-2B23-4436-B464-13C049785B00}" type="presParOf" srcId="{D3881E54-EAC2-4291-A60C-B51509B507D2}" destId="{52A15E17-D6B3-4DA8-A545-FB00AA81FB1E}" srcOrd="0" destOrd="0" presId="urn:microsoft.com/office/officeart/2008/layout/LinedList"/>
    <dgm:cxn modelId="{DC19AC1B-8492-4E5A-8B37-40868EB27308}" type="presParOf" srcId="{D3881E54-EAC2-4291-A60C-B51509B507D2}" destId="{E06EC2CC-0D80-4B75-8531-5ECE1EEA1746}" srcOrd="1" destOrd="0" presId="urn:microsoft.com/office/officeart/2008/layout/LinedList"/>
    <dgm:cxn modelId="{B805F110-A653-4C95-A380-B6C0502D0B70}" type="presParOf" srcId="{E06EC2CC-0D80-4B75-8531-5ECE1EEA1746}" destId="{1B7D66D7-2B32-474F-977E-0BD151F227C9}" srcOrd="0" destOrd="0" presId="urn:microsoft.com/office/officeart/2008/layout/LinedList"/>
    <dgm:cxn modelId="{BAB0782B-7C6C-4A0C-975E-F33BA4CE3D74}" type="presParOf" srcId="{E06EC2CC-0D80-4B75-8531-5ECE1EEA1746}" destId="{85AD2598-E07F-4CF3-8A5B-5F34E0EEC811}" srcOrd="1" destOrd="0" presId="urn:microsoft.com/office/officeart/2008/layout/LinedList"/>
    <dgm:cxn modelId="{FA2E2826-2234-4343-AF82-254EA58D4807}" type="presParOf" srcId="{E06EC2CC-0D80-4B75-8531-5ECE1EEA1746}" destId="{CDA0772F-23B4-4684-957A-EAED66A489A4}" srcOrd="2" destOrd="0" presId="urn:microsoft.com/office/officeart/2008/layout/LinedList"/>
    <dgm:cxn modelId="{71C393EB-51E3-4351-9D94-EFD976C2B966}" type="presParOf" srcId="{D3881E54-EAC2-4291-A60C-B51509B507D2}" destId="{CD9C9A35-6089-400F-8D6D-F768838DC7CF}" srcOrd="2" destOrd="0" presId="urn:microsoft.com/office/officeart/2008/layout/LinedList"/>
    <dgm:cxn modelId="{05DB81FE-FFA8-4AFD-BBA8-022A056259DE}" type="presParOf" srcId="{D3881E54-EAC2-4291-A60C-B51509B507D2}" destId="{F286BE2D-118E-45B0-92FE-FCFC4B928828}" srcOrd="3" destOrd="0" presId="urn:microsoft.com/office/officeart/2008/layout/LinedList"/>
    <dgm:cxn modelId="{DF42DD1E-B128-46BA-A1C0-2C294E215A8E}" type="presParOf" srcId="{D3881E54-EAC2-4291-A60C-B51509B507D2}" destId="{8AF86670-236D-4470-ADCD-D1D29952F684}" srcOrd="4" destOrd="0" presId="urn:microsoft.com/office/officeart/2008/layout/LinedList"/>
    <dgm:cxn modelId="{F4D03817-1D7F-4394-967B-B4535FA77800}" type="presParOf" srcId="{8AF86670-236D-4470-ADCD-D1D29952F684}" destId="{3B185D3E-8D8E-4BAF-877E-187B26CEF892}" srcOrd="0" destOrd="0" presId="urn:microsoft.com/office/officeart/2008/layout/LinedList"/>
    <dgm:cxn modelId="{24E9CC00-3F1A-49D6-928E-0C282ACF4DDC}" type="presParOf" srcId="{8AF86670-236D-4470-ADCD-D1D29952F684}" destId="{A994AA4A-C312-4FBF-950B-8F99856EEFCA}" srcOrd="1" destOrd="0" presId="urn:microsoft.com/office/officeart/2008/layout/LinedList"/>
    <dgm:cxn modelId="{5286DC5B-0D51-4DF5-8A20-4215FF8996B4}" type="presParOf" srcId="{8AF86670-236D-4470-ADCD-D1D29952F684}" destId="{8AC7ADFB-0D8F-4A4E-A713-60ABD99FD084}" srcOrd="2" destOrd="0" presId="urn:microsoft.com/office/officeart/2008/layout/LinedList"/>
    <dgm:cxn modelId="{7C1B801D-3E5D-48ED-8BAE-02889624E8EB}" type="presParOf" srcId="{D3881E54-EAC2-4291-A60C-B51509B507D2}" destId="{7B4307EC-0E9F-4956-A039-17DA7E64BE7B}" srcOrd="5" destOrd="0" presId="urn:microsoft.com/office/officeart/2008/layout/LinedList"/>
    <dgm:cxn modelId="{1ABF87D5-39CA-4A42-9E0B-9EA207F8A445}" type="presParOf" srcId="{D3881E54-EAC2-4291-A60C-B51509B507D2}" destId="{E50414C5-5A10-4F2B-9C0D-918F8FBF1940}" srcOrd="6" destOrd="0" presId="urn:microsoft.com/office/officeart/2008/layout/LinedList"/>
    <dgm:cxn modelId="{B026DB68-0335-42BE-B2E7-3C94D5CEDF72}" type="presParOf" srcId="{D3881E54-EAC2-4291-A60C-B51509B507D2}" destId="{52593F7E-DEFB-41CD-9860-8D828FBAE843}" srcOrd="7" destOrd="0" presId="urn:microsoft.com/office/officeart/2008/layout/LinedList"/>
    <dgm:cxn modelId="{00408866-4B53-4331-BBA3-F350BCB686D2}" type="presParOf" srcId="{52593F7E-DEFB-41CD-9860-8D828FBAE843}" destId="{72071970-6308-4A7D-8EF2-BB8CBEA5A1F1}" srcOrd="0" destOrd="0" presId="urn:microsoft.com/office/officeart/2008/layout/LinedList"/>
    <dgm:cxn modelId="{D7172963-6A9E-4374-B337-E39EAB466CD6}" type="presParOf" srcId="{52593F7E-DEFB-41CD-9860-8D828FBAE843}" destId="{AAF705B9-EC1F-49BA-8A3A-A1A95E55A01E}" srcOrd="1" destOrd="0" presId="urn:microsoft.com/office/officeart/2008/layout/LinedList"/>
    <dgm:cxn modelId="{09BC2120-0503-4DEF-9EFA-14F996D5F46B}" type="presParOf" srcId="{52593F7E-DEFB-41CD-9860-8D828FBAE843}" destId="{D2117D1A-5195-41F8-9FEE-621F94E82152}" srcOrd="2" destOrd="0" presId="urn:microsoft.com/office/officeart/2008/layout/LinedList"/>
    <dgm:cxn modelId="{4FFA8CCE-2A43-47A4-9779-2B97844D4F25}" type="presParOf" srcId="{D3881E54-EAC2-4291-A60C-B51509B507D2}" destId="{B3E25281-2410-4AE0-ABDF-5203D9896F2B}" srcOrd="8" destOrd="0" presId="urn:microsoft.com/office/officeart/2008/layout/LinedList"/>
    <dgm:cxn modelId="{F5240DC4-CF22-430B-8A3F-256E78C26B19}"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3 НР меньше урона, вплоть до 0.</a:t>
          </a:r>
          <a:r>
            <a:rPr lang="ru-RU"/>
            <a:t> </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4 НР меньше урона, вплоть до 0. </a:t>
          </a:r>
          <a:endParaRPr lang="ru-RU"/>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3 НР больше урона, даже если не пробита защита</a:t>
          </a:r>
          <a:r>
            <a:rPr lang="ru-RU"/>
            <a:t>. Бонус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4 НР больше урона, даже если не пробита защита.</a:t>
          </a:r>
          <a:r>
            <a:rPr lang="ru-RU"/>
            <a:t> Бонус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5B3BFD8F-6AEF-4B18-B5C9-F82B4FE21883}" type="presOf" srcId="{C785C2C5-3683-43EC-B741-C3C1BDB7575C}" destId="{7E8C1052-F6B7-4016-A7B5-713E3B2BCA3C}" srcOrd="0" destOrd="0" presId="urn:microsoft.com/office/officeart/2008/layout/LinedList"/>
    <dgm:cxn modelId="{A8DC7036-412B-4FFC-9ADF-56BCBAE60E25}" type="presOf" srcId="{AD60E939-E29F-42B1-B2B2-14CD083874CB}" destId="{BF50F242-0209-4D00-82A4-8E5E8EA0ED81}" srcOrd="0" destOrd="0" presId="urn:microsoft.com/office/officeart/2008/layout/LinedList"/>
    <dgm:cxn modelId="{0050C5B0-9216-4A8E-90F7-EFCEC5BB2BEE}" type="presOf" srcId="{5D1240D9-C33B-46C3-88B9-EDA8EC947F76}" destId="{8D73E93D-CAD1-4F9C-A56C-10AC9D9EB4D3}" srcOrd="0" destOrd="0" presId="urn:microsoft.com/office/officeart/2008/layout/LinedList"/>
    <dgm:cxn modelId="{CC1F5CB2-6438-4896-8F70-905DCEBC703D}" type="presOf" srcId="{5108BB27-B7AF-4E17-BBCB-BC5DC6F14C4B}" destId="{272F1042-2EDA-4EE0-82DB-2C467A36A738}" srcOrd="0" destOrd="0" presId="urn:microsoft.com/office/officeart/2008/layout/LinedList"/>
    <dgm:cxn modelId="{E941C4F2-0BFC-4392-873A-E96120D78183}" srcId="{C785C2C5-3683-43EC-B741-C3C1BDB7575C}" destId="{318787C4-43B7-4BF1-BA8F-A5B8858FD83A}" srcOrd="0" destOrd="0" parTransId="{BBF622B9-8BAC-4ED1-BF82-DCA1FDEA21F5}" sibTransId="{8C552BA7-E593-48F3-939A-2AE594314E4B}"/>
    <dgm:cxn modelId="{4546F7A4-2933-4CE5-BECF-9A759B7B0525}" srcId="{318787C4-43B7-4BF1-BA8F-A5B8858FD83A}" destId="{AD60E939-E29F-42B1-B2B2-14CD083874CB}" srcOrd="2" destOrd="0" parTransId="{709017A6-5245-48FB-85B9-D4F3D174ECAC}" sibTransId="{0031E058-DF89-42F6-AE9B-2CA7E3B0146B}"/>
    <dgm:cxn modelId="{EAE99AD2-0A2B-442D-801E-5E09DA7506D2}" type="presOf" srcId="{318787C4-43B7-4BF1-BA8F-A5B8858FD83A}" destId="{9834F1CD-CA83-499D-8332-BE59B124010A}" srcOrd="0" destOrd="0" presId="urn:microsoft.com/office/officeart/2008/layout/LinedList"/>
    <dgm:cxn modelId="{78E518D7-0C99-46E6-BC1C-B59B8A110089}" srcId="{318787C4-43B7-4BF1-BA8F-A5B8858FD83A}" destId="{5D1240D9-C33B-46C3-88B9-EDA8EC947F76}" srcOrd="1" destOrd="0" parTransId="{DF1525D6-5536-4F7F-BD71-D83DACEF3F1B}" sibTransId="{ED459147-7C46-4137-B925-001EEBF6806D}"/>
    <dgm:cxn modelId="{5B9FE45A-F247-458C-AA91-A2586D73BCA3}" srcId="{318787C4-43B7-4BF1-BA8F-A5B8858FD83A}" destId="{5108BB27-B7AF-4E17-BBCB-BC5DC6F14C4B}" srcOrd="4" destOrd="0" parTransId="{15B0F633-4653-459D-8FC8-6EBF48E3F1FB}" sibTransId="{7510D63C-1BCB-408F-B264-8E12CA21ADB9}"/>
    <dgm:cxn modelId="{C638511C-79EA-4101-9D94-53D4CD726311}" type="presOf" srcId="{D0496F1B-6EC9-4E12-9E44-293BE6A35C37}" destId="{F90238B5-B488-44D8-AF71-BF0E75CA2FA1}" srcOrd="0" destOrd="0" presId="urn:microsoft.com/office/officeart/2008/layout/LinedList"/>
    <dgm:cxn modelId="{4FD8BA20-D550-4E1F-85F1-21E9C7B493A2}" type="presOf" srcId="{707483F7-112C-4EE8-A852-2A29B4B64D61}" destId="{C8CB39C8-F698-43C6-8A6C-D23419B21BFC}" srcOrd="0" destOrd="0" presId="urn:microsoft.com/office/officeart/2008/layout/LinedList"/>
    <dgm:cxn modelId="{FBB03A9A-A355-4874-A17C-4F9D19CFB2E3}" srcId="{318787C4-43B7-4BF1-BA8F-A5B8858FD83A}" destId="{D0496F1B-6EC9-4E12-9E44-293BE6A35C37}" srcOrd="0" destOrd="0" parTransId="{B80DC4A6-2267-4DBB-9144-72C833871F45}" sibTransId="{9C7EBA04-5F67-4B5C-8038-E897868A0100}"/>
    <dgm:cxn modelId="{7BD2CC4D-ED19-4DA1-B32C-4FD0E82D740B}" srcId="{318787C4-43B7-4BF1-BA8F-A5B8858FD83A}" destId="{707483F7-112C-4EE8-A852-2A29B4B64D61}" srcOrd="3" destOrd="0" parTransId="{CB84DFC5-8468-4E71-90CE-66340104FA3F}" sibTransId="{5A595282-AE7F-4FA2-BC5C-91CA97193532}"/>
    <dgm:cxn modelId="{1C8B351A-4B32-422F-91F0-1B65D0945880}" type="presParOf" srcId="{7E8C1052-F6B7-4016-A7B5-713E3B2BCA3C}" destId="{C5AFFE14-7B3C-4DA1-925F-92EE18E0ACA1}" srcOrd="0" destOrd="0" presId="urn:microsoft.com/office/officeart/2008/layout/LinedList"/>
    <dgm:cxn modelId="{4E576548-37E4-4951-9177-D752A19F741E}" type="presParOf" srcId="{7E8C1052-F6B7-4016-A7B5-713E3B2BCA3C}" destId="{D7A3B87C-CB65-4E7A-8728-7AC80A8B7DB5}" srcOrd="1" destOrd="0" presId="urn:microsoft.com/office/officeart/2008/layout/LinedList"/>
    <dgm:cxn modelId="{F5402E95-023E-4455-B50F-F390CC55C5D8}" type="presParOf" srcId="{D7A3B87C-CB65-4E7A-8728-7AC80A8B7DB5}" destId="{9834F1CD-CA83-499D-8332-BE59B124010A}" srcOrd="0" destOrd="0" presId="urn:microsoft.com/office/officeart/2008/layout/LinedList"/>
    <dgm:cxn modelId="{4EB15EE0-ABF0-4043-B560-470493BD21DE}" type="presParOf" srcId="{D7A3B87C-CB65-4E7A-8728-7AC80A8B7DB5}" destId="{5D573367-6398-4AEB-A492-9CC54BE5ECB4}" srcOrd="1" destOrd="0" presId="urn:microsoft.com/office/officeart/2008/layout/LinedList"/>
    <dgm:cxn modelId="{32C33F02-BEBA-4523-8836-72DFC8B655C7}" type="presParOf" srcId="{5D573367-6398-4AEB-A492-9CC54BE5ECB4}" destId="{F4CC083D-EAD2-4CB5-942D-689C33F1E510}" srcOrd="0" destOrd="0" presId="urn:microsoft.com/office/officeart/2008/layout/LinedList"/>
    <dgm:cxn modelId="{F97D756D-16C0-4D5C-B72D-7065138E1D7A}" type="presParOf" srcId="{5D573367-6398-4AEB-A492-9CC54BE5ECB4}" destId="{DB81C5B8-599A-47A8-8D34-FAFC0832D92B}" srcOrd="1" destOrd="0" presId="urn:microsoft.com/office/officeart/2008/layout/LinedList"/>
    <dgm:cxn modelId="{745C5FE7-762E-4CB2-90B5-F5C7A713C03E}" type="presParOf" srcId="{DB81C5B8-599A-47A8-8D34-FAFC0832D92B}" destId="{230C6310-4023-4666-9C24-3B8FD047A845}" srcOrd="0" destOrd="0" presId="urn:microsoft.com/office/officeart/2008/layout/LinedList"/>
    <dgm:cxn modelId="{30E96F37-FC82-4E20-B3E3-C4829C3CA296}" type="presParOf" srcId="{DB81C5B8-599A-47A8-8D34-FAFC0832D92B}" destId="{F90238B5-B488-44D8-AF71-BF0E75CA2FA1}" srcOrd="1" destOrd="0" presId="urn:microsoft.com/office/officeart/2008/layout/LinedList"/>
    <dgm:cxn modelId="{EF7A06A9-F3A8-4332-BB0C-FD041D56CDD4}" type="presParOf" srcId="{DB81C5B8-599A-47A8-8D34-FAFC0832D92B}" destId="{F684A76B-76CF-4FA2-86FF-51145E53688A}" srcOrd="2" destOrd="0" presId="urn:microsoft.com/office/officeart/2008/layout/LinedList"/>
    <dgm:cxn modelId="{E4E09400-71FD-47AB-A695-C4D307330F72}" type="presParOf" srcId="{5D573367-6398-4AEB-A492-9CC54BE5ECB4}" destId="{4E6C87B9-F8B7-4E0F-8F73-5A25DCB9B493}" srcOrd="2" destOrd="0" presId="urn:microsoft.com/office/officeart/2008/layout/LinedList"/>
    <dgm:cxn modelId="{89C1FEDE-D100-4A0B-B5A0-4ECF1F8B2B39}" type="presParOf" srcId="{5D573367-6398-4AEB-A492-9CC54BE5ECB4}" destId="{B7FD9C6E-CA3B-42C9-8B97-414719A4D2F5}" srcOrd="3" destOrd="0" presId="urn:microsoft.com/office/officeart/2008/layout/LinedList"/>
    <dgm:cxn modelId="{AFCB0FC7-131A-46AD-8AE4-25674F44613B}" type="presParOf" srcId="{5D573367-6398-4AEB-A492-9CC54BE5ECB4}" destId="{C971BAD7-88B1-41C5-AA16-38C82D5EC2D0}" srcOrd="4" destOrd="0" presId="urn:microsoft.com/office/officeart/2008/layout/LinedList"/>
    <dgm:cxn modelId="{A3134C6B-1483-4221-8689-5611DE6A305B}" type="presParOf" srcId="{C971BAD7-88B1-41C5-AA16-38C82D5EC2D0}" destId="{F2DA0941-FC41-4675-8586-B110A179C289}" srcOrd="0" destOrd="0" presId="urn:microsoft.com/office/officeart/2008/layout/LinedList"/>
    <dgm:cxn modelId="{5723E67C-059D-460F-8C0E-85DFCB81C566}" type="presParOf" srcId="{C971BAD7-88B1-41C5-AA16-38C82D5EC2D0}" destId="{8D73E93D-CAD1-4F9C-A56C-10AC9D9EB4D3}" srcOrd="1" destOrd="0" presId="urn:microsoft.com/office/officeart/2008/layout/LinedList"/>
    <dgm:cxn modelId="{4D3C200D-62F1-406B-8134-6910D1641B54}" type="presParOf" srcId="{C971BAD7-88B1-41C5-AA16-38C82D5EC2D0}" destId="{0BAAC580-699D-4D2D-87C4-55E68F8C5E34}" srcOrd="2" destOrd="0" presId="urn:microsoft.com/office/officeart/2008/layout/LinedList"/>
    <dgm:cxn modelId="{A666F839-6D3E-4832-B26D-97693D4F6F6C}" type="presParOf" srcId="{5D573367-6398-4AEB-A492-9CC54BE5ECB4}" destId="{71B49ACF-2E6F-447A-9019-22026AC5F09F}" srcOrd="5" destOrd="0" presId="urn:microsoft.com/office/officeart/2008/layout/LinedList"/>
    <dgm:cxn modelId="{D32CE0FE-DA94-40DB-B36A-C1A28060E75B}" type="presParOf" srcId="{5D573367-6398-4AEB-A492-9CC54BE5ECB4}" destId="{E2D20B0F-01A1-45B0-95CE-B0C302032255}" srcOrd="6" destOrd="0" presId="urn:microsoft.com/office/officeart/2008/layout/LinedList"/>
    <dgm:cxn modelId="{9214DD82-6BBE-44FA-9DD0-9E3B30646F3A}" type="presParOf" srcId="{5D573367-6398-4AEB-A492-9CC54BE5ECB4}" destId="{1FEA7D34-5CBA-4388-BF42-701863F2F841}" srcOrd="7" destOrd="0" presId="urn:microsoft.com/office/officeart/2008/layout/LinedList"/>
    <dgm:cxn modelId="{2A267F91-2823-4CFD-839E-259946472837}" type="presParOf" srcId="{1FEA7D34-5CBA-4388-BF42-701863F2F841}" destId="{36C380F9-A731-46EE-B73D-BF66D8C0459B}" srcOrd="0" destOrd="0" presId="urn:microsoft.com/office/officeart/2008/layout/LinedList"/>
    <dgm:cxn modelId="{119E444E-FF39-4E06-8EF0-78CA939E22F9}" type="presParOf" srcId="{1FEA7D34-5CBA-4388-BF42-701863F2F841}" destId="{BF50F242-0209-4D00-82A4-8E5E8EA0ED81}" srcOrd="1" destOrd="0" presId="urn:microsoft.com/office/officeart/2008/layout/LinedList"/>
    <dgm:cxn modelId="{D3747E02-6CDA-458E-8312-B4EB343020E1}" type="presParOf" srcId="{1FEA7D34-5CBA-4388-BF42-701863F2F841}" destId="{E9D5772E-F9DE-4A07-AFEE-47A426479206}" srcOrd="2" destOrd="0" presId="urn:microsoft.com/office/officeart/2008/layout/LinedList"/>
    <dgm:cxn modelId="{E703B992-98CF-4BC2-B48F-BBEAE7CEA036}" type="presParOf" srcId="{5D573367-6398-4AEB-A492-9CC54BE5ECB4}" destId="{74B4DEB3-80FE-4F0D-8780-F6B899A332E9}" srcOrd="8" destOrd="0" presId="urn:microsoft.com/office/officeart/2008/layout/LinedList"/>
    <dgm:cxn modelId="{256F60F0-29C7-435B-AAED-D9E1B62F2E47}" type="presParOf" srcId="{5D573367-6398-4AEB-A492-9CC54BE5ECB4}" destId="{C675B49E-3732-405B-AE07-8F8589F02EE4}" srcOrd="9" destOrd="0" presId="urn:microsoft.com/office/officeart/2008/layout/LinedList"/>
    <dgm:cxn modelId="{C9B0E4E2-1A1C-48DA-96B6-2A414EE46C18}" type="presParOf" srcId="{5D573367-6398-4AEB-A492-9CC54BE5ECB4}" destId="{620A72A9-8C61-4B1B-ADF3-A10C66176459}" srcOrd="10" destOrd="0" presId="urn:microsoft.com/office/officeart/2008/layout/LinedList"/>
    <dgm:cxn modelId="{A64A9C59-211D-40CD-A339-20AD525C5BDF}" type="presParOf" srcId="{620A72A9-8C61-4B1B-ADF3-A10C66176459}" destId="{EE4E04E2-0DBC-4778-BFDA-B02141EEB8DA}" srcOrd="0" destOrd="0" presId="urn:microsoft.com/office/officeart/2008/layout/LinedList"/>
    <dgm:cxn modelId="{33C487C4-5136-4EAC-9741-29232EF68B13}" type="presParOf" srcId="{620A72A9-8C61-4B1B-ADF3-A10C66176459}" destId="{C8CB39C8-F698-43C6-8A6C-D23419B21BFC}" srcOrd="1" destOrd="0" presId="urn:microsoft.com/office/officeart/2008/layout/LinedList"/>
    <dgm:cxn modelId="{00FDDF1B-5482-4F46-8535-C6F0F311EF1F}" type="presParOf" srcId="{620A72A9-8C61-4B1B-ADF3-A10C66176459}" destId="{C0A77C3E-AA5B-4D8C-AB4B-CA1ED6AA503F}" srcOrd="2" destOrd="0" presId="urn:microsoft.com/office/officeart/2008/layout/LinedList"/>
    <dgm:cxn modelId="{990BA2CB-BE42-4832-8E01-5A0F3D4085D3}" type="presParOf" srcId="{5D573367-6398-4AEB-A492-9CC54BE5ECB4}" destId="{1A5F022D-51AE-4CC6-8944-F47CF479C50E}" srcOrd="11" destOrd="0" presId="urn:microsoft.com/office/officeart/2008/layout/LinedList"/>
    <dgm:cxn modelId="{DE0BC323-EC33-44BC-8DC1-08CF28FBD4D3}" type="presParOf" srcId="{5D573367-6398-4AEB-A492-9CC54BE5ECB4}" destId="{47A3C6BD-E74D-4F66-A46D-939B884B592D}" srcOrd="12" destOrd="0" presId="urn:microsoft.com/office/officeart/2008/layout/LinedList"/>
    <dgm:cxn modelId="{03837AD9-3047-47A2-90D5-7D8BE3A0E67E}" type="presParOf" srcId="{5D573367-6398-4AEB-A492-9CC54BE5ECB4}" destId="{BE937F7E-9A5B-4BE6-A871-0B8E4411AF83}" srcOrd="13" destOrd="0" presId="urn:microsoft.com/office/officeart/2008/layout/LinedList"/>
    <dgm:cxn modelId="{3121D5F0-6F17-4076-BB79-4E0512961925}" type="presParOf" srcId="{BE937F7E-9A5B-4BE6-A871-0B8E4411AF83}" destId="{22E6BEB7-4426-4EFD-94F0-87314E9DAA8C}" srcOrd="0" destOrd="0" presId="urn:microsoft.com/office/officeart/2008/layout/LinedList"/>
    <dgm:cxn modelId="{FB0821A1-117B-4966-BDC8-093020ACEB34}" type="presParOf" srcId="{BE937F7E-9A5B-4BE6-A871-0B8E4411AF83}" destId="{272F1042-2EDA-4EE0-82DB-2C467A36A738}" srcOrd="1" destOrd="0" presId="urn:microsoft.com/office/officeart/2008/layout/LinedList"/>
    <dgm:cxn modelId="{6D12578F-CD30-44EF-830E-2060567A196F}" type="presParOf" srcId="{BE937F7E-9A5B-4BE6-A871-0B8E4411AF83}" destId="{8B7D6E9C-B1E4-4946-A7C7-2238A4834756}" srcOrd="2" destOrd="0" presId="urn:microsoft.com/office/officeart/2008/layout/LinedList"/>
    <dgm:cxn modelId="{7AEE1EBC-4198-482D-ABAF-361D2815FE2B}" type="presParOf" srcId="{5D573367-6398-4AEB-A492-9CC54BE5ECB4}" destId="{E0C1A0C5-4914-4850-9D11-39F322F83BF4}" srcOrd="14" destOrd="0" presId="urn:microsoft.com/office/officeart/2008/layout/LinedList"/>
    <dgm:cxn modelId="{DC1EB46C-7F3D-44A8-88BA-C04BDE04BB4E}"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2730088A-F6AF-4F03-A87D-7E62EB2364AD}" type="presOf" srcId="{EE08880A-9F7B-4DEA-9281-CB82FB108CF5}" destId="{FAAC5F4C-7626-42D8-BCF2-C752EAFC8D2F}" srcOrd="0" destOrd="0" presId="urn:microsoft.com/office/officeart/2005/8/layout/arrow2"/>
    <dgm:cxn modelId="{C4726EAF-A560-461B-B1D3-55FD79049523}" srcId="{EE08880A-9F7B-4DEA-9281-CB82FB108CF5}" destId="{5F8756AC-50AA-41D3-9554-2A069A084E7A}" srcOrd="0" destOrd="0" parTransId="{26AC653D-04CE-4D88-8A04-0ED5087F68FB}" sibTransId="{578BBD23-E6AF-45E1-B967-B57C6AE7C187}"/>
    <dgm:cxn modelId="{9AD736E5-015B-4397-8A40-CD9446C3FC64}" type="presOf" srcId="{71347293-947B-44DD-86CD-810FCC1B5DEB}" destId="{C090400A-A716-48EE-A9DB-C9B05D68E28A}" srcOrd="0" destOrd="0" presId="urn:microsoft.com/office/officeart/2005/8/layout/arrow2"/>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706A49F8-158B-4A7B-98EC-E05C55DF06F4}" type="presOf" srcId="{31DDC3A6-BAFE-443B-8270-3842E1A0504B}" destId="{941AD4EC-2B3F-4427-A559-886F4D18AEBA}" srcOrd="0" destOrd="0" presId="urn:microsoft.com/office/officeart/2005/8/layout/arrow2"/>
    <dgm:cxn modelId="{9F7E87C6-6CD7-4395-9D8F-E99D1FD4579C}" type="presOf" srcId="{4AC73692-3256-4593-A4DD-B8AB0042AF87}" destId="{E6FDFF48-8DD0-4AED-9128-C5EF45CD06A6}" srcOrd="0" destOrd="0" presId="urn:microsoft.com/office/officeart/2005/8/layout/arrow2"/>
    <dgm:cxn modelId="{E9A4DBA9-F73B-4E57-85F0-F4CCCA62C045}" srcId="{EE08880A-9F7B-4DEA-9281-CB82FB108CF5}" destId="{31DDC3A6-BAFE-443B-8270-3842E1A0504B}" srcOrd="2" destOrd="0" parTransId="{68970288-9059-4A8C-96CB-51E7B0E64C9B}" sibTransId="{E7F8A170-9053-4B1C-9FE1-D5C46563C6E2}"/>
    <dgm:cxn modelId="{71836D99-2ADA-430F-AD2A-64626489BD85}" type="presOf" srcId="{A2ED722B-650A-4EC6-99C9-BBBD9232151B}" destId="{3C272346-A848-4797-89E9-DF6A49F7FAEC}" srcOrd="0" destOrd="0" presId="urn:microsoft.com/office/officeart/2005/8/layout/arrow2"/>
    <dgm:cxn modelId="{BCDECB41-A015-4B4D-BC4E-723EAAAB52D8}" srcId="{EE08880A-9F7B-4DEA-9281-CB82FB108CF5}" destId="{D4BC82E2-2FBD-49A2-BE1A-E27B7DF1276C}" srcOrd="5" destOrd="0" parTransId="{7D61A30A-9303-4AEE-A8D5-EC5ECF153E2D}" sibTransId="{DF7815FE-5CD1-4FFE-8FE0-35D3E723CAF2}"/>
    <dgm:cxn modelId="{93321870-167F-44C6-881B-6090E4DF1FAB}" type="presOf" srcId="{5F8756AC-50AA-41D3-9554-2A069A084E7A}" destId="{4294C1A6-8A7F-4B3C-91C1-0757EF808E92}" srcOrd="0" destOrd="0" presId="urn:microsoft.com/office/officeart/2005/8/layout/arrow2"/>
    <dgm:cxn modelId="{7B184B01-E80F-4BCF-A0F1-F0D50831B0E9}" srcId="{EE08880A-9F7B-4DEA-9281-CB82FB108CF5}" destId="{4AC73692-3256-4593-A4DD-B8AB0042AF87}" srcOrd="3" destOrd="0" parTransId="{B38090B6-BFFA-4EF1-8B13-7A163CF68DDA}" sibTransId="{213CCB42-9B77-42FA-862B-B3ECDBFDFEA1}"/>
    <dgm:cxn modelId="{33BFE2F5-0795-4364-904A-01A28036E18B}" type="presParOf" srcId="{FAAC5F4C-7626-42D8-BCF2-C752EAFC8D2F}" destId="{19EE7F19-6D89-4D15-B4AB-2968DFB7A3B8}" srcOrd="0" destOrd="0" presId="urn:microsoft.com/office/officeart/2005/8/layout/arrow2"/>
    <dgm:cxn modelId="{9DF6D815-E49B-43D9-8D72-625A16EBFD6D}" type="presParOf" srcId="{FAAC5F4C-7626-42D8-BCF2-C752EAFC8D2F}" destId="{4E8C6638-2928-4615-A915-A8AD70E1B9E1}" srcOrd="1" destOrd="0" presId="urn:microsoft.com/office/officeart/2005/8/layout/arrow2"/>
    <dgm:cxn modelId="{DD285637-212C-4B18-AD24-BE53D2B4B234}" type="presParOf" srcId="{4E8C6638-2928-4615-A915-A8AD70E1B9E1}" destId="{4B2B3450-BFF1-4A39-A581-4C5736C08C89}" srcOrd="0" destOrd="0" presId="urn:microsoft.com/office/officeart/2005/8/layout/arrow2"/>
    <dgm:cxn modelId="{35122C2B-ADEF-4671-9CCB-BEA21173AEB6}" type="presParOf" srcId="{4E8C6638-2928-4615-A915-A8AD70E1B9E1}" destId="{4294C1A6-8A7F-4B3C-91C1-0757EF808E92}" srcOrd="1" destOrd="0" presId="urn:microsoft.com/office/officeart/2005/8/layout/arrow2"/>
    <dgm:cxn modelId="{206243DE-3ECB-435D-AD1A-D5B8E930EFC0}" type="presParOf" srcId="{4E8C6638-2928-4615-A915-A8AD70E1B9E1}" destId="{FA2927B5-384A-4FAB-8576-B89048AD1048}" srcOrd="2" destOrd="0" presId="urn:microsoft.com/office/officeart/2005/8/layout/arrow2"/>
    <dgm:cxn modelId="{91CB35E0-511A-4E21-9752-BD55EFDFD875}" type="presParOf" srcId="{4E8C6638-2928-4615-A915-A8AD70E1B9E1}" destId="{3C272346-A848-4797-89E9-DF6A49F7FAEC}" srcOrd="3" destOrd="0" presId="urn:microsoft.com/office/officeart/2005/8/layout/arrow2"/>
    <dgm:cxn modelId="{E8E3BC35-8857-4919-9EBD-A327938B4F5F}" type="presParOf" srcId="{4E8C6638-2928-4615-A915-A8AD70E1B9E1}" destId="{F6466EDD-5613-4E2D-8AB8-A1BD83D969B7}" srcOrd="4" destOrd="0" presId="urn:microsoft.com/office/officeart/2005/8/layout/arrow2"/>
    <dgm:cxn modelId="{9DC4D105-4556-4DC1-899F-B5125C7AF268}" type="presParOf" srcId="{4E8C6638-2928-4615-A915-A8AD70E1B9E1}" destId="{941AD4EC-2B3F-4427-A559-886F4D18AEBA}" srcOrd="5" destOrd="0" presId="urn:microsoft.com/office/officeart/2005/8/layout/arrow2"/>
    <dgm:cxn modelId="{254D583B-8DB2-4592-914D-E34A95C53858}" type="presParOf" srcId="{4E8C6638-2928-4615-A915-A8AD70E1B9E1}" destId="{D9F78819-5D09-4A3A-8A8A-A1439F9CC535}" srcOrd="6" destOrd="0" presId="urn:microsoft.com/office/officeart/2005/8/layout/arrow2"/>
    <dgm:cxn modelId="{475E3132-226E-4C02-B9B0-3D3B94EC9337}" type="presParOf" srcId="{4E8C6638-2928-4615-A915-A8AD70E1B9E1}" destId="{E6FDFF48-8DD0-4AED-9128-C5EF45CD06A6}" srcOrd="7" destOrd="0" presId="urn:microsoft.com/office/officeart/2005/8/layout/arrow2"/>
    <dgm:cxn modelId="{60F94051-5B82-43F9-BFFE-AE743292548D}" type="presParOf" srcId="{4E8C6638-2928-4615-A915-A8AD70E1B9E1}" destId="{42A50524-BAC5-4C62-97E4-0CA3579F9966}" srcOrd="8" destOrd="0" presId="urn:microsoft.com/office/officeart/2005/8/layout/arrow2"/>
    <dgm:cxn modelId="{90C2F00D-F811-40E5-88C3-147A8535BF77}"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2/3/4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10НР, +2; </a:t>
          </a:r>
          <a:r>
            <a:rPr lang="ru-RU" b="0"/>
            <a:t>если</a:t>
          </a:r>
          <a:r>
            <a:rPr lang="ru-RU" b="1"/>
            <a:t> от 11 до 20, +3 НР; 21 и выше НР = +4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15694646-E278-4477-B781-988A49864CDF}" srcId="{3B977528-B376-41AA-9727-BC4674E75B4F}" destId="{9918CAF1-358F-43C2-8EFB-EDB99F9F3B00}" srcOrd="0" destOrd="0" parTransId="{D7F421EF-E09A-425A-9F77-DC276C796D12}" sibTransId="{45927D86-849D-42D3-A979-14E3441EAD6F}"/>
    <dgm:cxn modelId="{60229DAF-6FDB-4795-988E-A5C7ACB84224}" type="presOf" srcId="{6FC24149-A773-4A5D-B1E0-D61A62FD5FBC}" destId="{86C188B7-06DC-4E2A-A03C-1DF07AEE0CD8}" srcOrd="0" destOrd="0" presId="urn:microsoft.com/office/officeart/2008/layout/LinedList"/>
    <dgm:cxn modelId="{84856913-CF87-4B60-9D0F-65949446BB41}" srcId="{3B977528-B376-41AA-9727-BC4674E75B4F}" destId="{2C75FA8B-4C3A-44AA-BB19-19073978D00A}" srcOrd="1" destOrd="0" parTransId="{C2B64F98-58DA-418C-8540-FEC2D80F2B4F}" sibTransId="{1FE6A8B3-AA22-440C-98C3-1E50C42D2505}"/>
    <dgm:cxn modelId="{63187DB9-4D1B-428F-B65E-FE71679B2553}" type="presOf" srcId="{2C75FA8B-4C3A-44AA-BB19-19073978D00A}" destId="{ED6FD303-54D0-4AE8-A394-CC8D563FDA1A}" srcOrd="0" destOrd="0" presId="urn:microsoft.com/office/officeart/2008/layout/LinedList"/>
    <dgm:cxn modelId="{621B32F6-FEF2-4D49-9498-B41B5313E6E8}" type="presOf" srcId="{3B977528-B376-41AA-9727-BC4674E75B4F}" destId="{20152754-DAE8-4657-BEA7-EE82DB5437EF}" srcOrd="0" destOrd="0" presId="urn:microsoft.com/office/officeart/2008/layout/LinedList"/>
    <dgm:cxn modelId="{84A1EA36-0A80-40BB-B73B-F5AEBCC9788D}" type="presOf" srcId="{9918CAF1-358F-43C2-8EFB-EDB99F9F3B00}" destId="{A72B4EAC-6A8C-4AB9-AD9E-599B52749893}"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2AFAEF35-ED60-4491-B37E-15B823F6BEDC}" type="presOf" srcId="{DECE8B5A-3F77-421B-A28E-F8ECB59F3549}" destId="{FA649558-5D8E-47A1-BEB0-98775C97A174}" srcOrd="0" destOrd="0" presId="urn:microsoft.com/office/officeart/2008/layout/LinedList"/>
    <dgm:cxn modelId="{64A8FD1F-B197-4D17-8D4B-788F6A05FE8A}" srcId="{6FC24149-A773-4A5D-B1E0-D61A62FD5FBC}" destId="{3B977528-B376-41AA-9727-BC4674E75B4F}" srcOrd="0" destOrd="0" parTransId="{B99D06E3-6C14-4E12-8307-A8848F145CA1}" sibTransId="{56482E46-5F44-401E-BB30-E733EF16321A}"/>
    <dgm:cxn modelId="{1B51471E-9F9C-42F6-AFAE-9616BA4828CD}" type="presParOf" srcId="{86C188B7-06DC-4E2A-A03C-1DF07AEE0CD8}" destId="{CF1EC7D2-393A-482F-84EE-4993BECBA8F1}" srcOrd="0" destOrd="0" presId="urn:microsoft.com/office/officeart/2008/layout/LinedList"/>
    <dgm:cxn modelId="{3FD5C375-4482-452E-BE76-8597EB767ABA}" type="presParOf" srcId="{86C188B7-06DC-4E2A-A03C-1DF07AEE0CD8}" destId="{840AD876-F031-4526-878B-A35E76232351}" srcOrd="1" destOrd="0" presId="urn:microsoft.com/office/officeart/2008/layout/LinedList"/>
    <dgm:cxn modelId="{D00378E0-58AA-4F42-B5E9-D50ADBD1328C}" type="presParOf" srcId="{840AD876-F031-4526-878B-A35E76232351}" destId="{20152754-DAE8-4657-BEA7-EE82DB5437EF}" srcOrd="0" destOrd="0" presId="urn:microsoft.com/office/officeart/2008/layout/LinedList"/>
    <dgm:cxn modelId="{57B76D96-3CA3-4F5F-BA8A-C3757FD7ADD2}" type="presParOf" srcId="{840AD876-F031-4526-878B-A35E76232351}" destId="{6B386A13-DC25-4876-A76B-CC200F3FE97D}" srcOrd="1" destOrd="0" presId="urn:microsoft.com/office/officeart/2008/layout/LinedList"/>
    <dgm:cxn modelId="{8EE4BA1B-3B7C-4F55-97C1-527432D5D276}" type="presParOf" srcId="{6B386A13-DC25-4876-A76B-CC200F3FE97D}" destId="{FEA2A713-1B42-4660-ACF8-38153057757E}" srcOrd="0" destOrd="0" presId="urn:microsoft.com/office/officeart/2008/layout/LinedList"/>
    <dgm:cxn modelId="{CC8CEC33-B844-4ECE-9228-7542776FEC3A}" type="presParOf" srcId="{6B386A13-DC25-4876-A76B-CC200F3FE97D}" destId="{4AFBB4D4-F288-457D-ADF9-BF4533035A05}" srcOrd="1" destOrd="0" presId="urn:microsoft.com/office/officeart/2008/layout/LinedList"/>
    <dgm:cxn modelId="{91BA5102-D346-4F17-B4E0-C3D6FE70DCDA}" type="presParOf" srcId="{4AFBB4D4-F288-457D-ADF9-BF4533035A05}" destId="{4D8436F6-BBE6-4A76-B8D0-9E85935471A9}" srcOrd="0" destOrd="0" presId="urn:microsoft.com/office/officeart/2008/layout/LinedList"/>
    <dgm:cxn modelId="{ABB5AA29-8C71-46D5-833A-ECE3444F4974}" type="presParOf" srcId="{4AFBB4D4-F288-457D-ADF9-BF4533035A05}" destId="{A72B4EAC-6A8C-4AB9-AD9E-599B52749893}" srcOrd="1" destOrd="0" presId="urn:microsoft.com/office/officeart/2008/layout/LinedList"/>
    <dgm:cxn modelId="{87F5A9D4-65A6-4AE1-9DF2-838B73F1F51E}" type="presParOf" srcId="{4AFBB4D4-F288-457D-ADF9-BF4533035A05}" destId="{E3F9AC32-5F5E-4A90-85CD-7581284C7236}" srcOrd="2" destOrd="0" presId="urn:microsoft.com/office/officeart/2008/layout/LinedList"/>
    <dgm:cxn modelId="{355C7A83-C0CC-4DD2-8188-5F372D5869F5}" type="presParOf" srcId="{6B386A13-DC25-4876-A76B-CC200F3FE97D}" destId="{4E1D5A75-1AA5-4D63-A027-B345D86B83A7}" srcOrd="2" destOrd="0" presId="urn:microsoft.com/office/officeart/2008/layout/LinedList"/>
    <dgm:cxn modelId="{EB44A9E7-9794-452C-BE1F-1E0EC830ECEB}" type="presParOf" srcId="{6B386A13-DC25-4876-A76B-CC200F3FE97D}" destId="{5A70C24E-6476-4B07-8C97-09D7F24709C4}" srcOrd="3" destOrd="0" presId="urn:microsoft.com/office/officeart/2008/layout/LinedList"/>
    <dgm:cxn modelId="{C99DBB3E-59EB-4A71-9321-3F958B1D27B6}" type="presParOf" srcId="{6B386A13-DC25-4876-A76B-CC200F3FE97D}" destId="{86AF0CE0-C7AE-469E-89B7-7BFE4BEF1DFE}" srcOrd="4" destOrd="0" presId="urn:microsoft.com/office/officeart/2008/layout/LinedList"/>
    <dgm:cxn modelId="{59255D69-859F-4E85-BF37-F50980EDA0CC}" type="presParOf" srcId="{86AF0CE0-C7AE-469E-89B7-7BFE4BEF1DFE}" destId="{D5FE8FF6-8A49-4607-A87E-4F12166DA5DE}" srcOrd="0" destOrd="0" presId="urn:microsoft.com/office/officeart/2008/layout/LinedList"/>
    <dgm:cxn modelId="{07615394-F01C-424C-962C-33AAED831D95}" type="presParOf" srcId="{86AF0CE0-C7AE-469E-89B7-7BFE4BEF1DFE}" destId="{ED6FD303-54D0-4AE8-A394-CC8D563FDA1A}" srcOrd="1" destOrd="0" presId="urn:microsoft.com/office/officeart/2008/layout/LinedList"/>
    <dgm:cxn modelId="{54CBA27D-F675-4F61-BD3D-7983C6428358}" type="presParOf" srcId="{86AF0CE0-C7AE-469E-89B7-7BFE4BEF1DFE}" destId="{105F5828-2AB9-4911-86ED-9CD67AAE09C4}" srcOrd="2" destOrd="0" presId="urn:microsoft.com/office/officeart/2008/layout/LinedList"/>
    <dgm:cxn modelId="{11BE513D-DD99-4805-A679-1EA84AC8442D}" type="presParOf" srcId="{6B386A13-DC25-4876-A76B-CC200F3FE97D}" destId="{20097ACA-57F5-4AB8-8D58-469825DAA44C}" srcOrd="5" destOrd="0" presId="urn:microsoft.com/office/officeart/2008/layout/LinedList"/>
    <dgm:cxn modelId="{C441079C-8078-48BE-BBFC-601D163F868F}" type="presParOf" srcId="{6B386A13-DC25-4876-A76B-CC200F3FE97D}" destId="{8469B727-4BCC-426C-AB1C-CBB246A4979B}" srcOrd="6" destOrd="0" presId="urn:microsoft.com/office/officeart/2008/layout/LinedList"/>
    <dgm:cxn modelId="{4FB8B3B3-7C20-4731-AB21-E12E8AA53A49}" type="presParOf" srcId="{6B386A13-DC25-4876-A76B-CC200F3FE97D}" destId="{6436C8FD-56C4-41F3-89A1-8452A597551D}" srcOrd="7" destOrd="0" presId="urn:microsoft.com/office/officeart/2008/layout/LinedList"/>
    <dgm:cxn modelId="{DBE71F77-8F33-474D-A9F2-43079118107B}" type="presParOf" srcId="{6436C8FD-56C4-41F3-89A1-8452A597551D}" destId="{688145B2-FC6F-45EE-99D2-E3E3B4522D51}" srcOrd="0" destOrd="0" presId="urn:microsoft.com/office/officeart/2008/layout/LinedList"/>
    <dgm:cxn modelId="{E97472B8-F97A-4342-B502-780585542BEE}" type="presParOf" srcId="{6436C8FD-56C4-41F3-89A1-8452A597551D}" destId="{FA649558-5D8E-47A1-BEB0-98775C97A174}" srcOrd="1" destOrd="0" presId="urn:microsoft.com/office/officeart/2008/layout/LinedList"/>
    <dgm:cxn modelId="{F7964E09-4903-40E4-AB2B-9E2FE9427122}" type="presParOf" srcId="{6436C8FD-56C4-41F3-89A1-8452A597551D}" destId="{72DB940C-D19D-41AB-93E9-71D0615BB56D}" srcOrd="2" destOrd="0" presId="urn:microsoft.com/office/officeart/2008/layout/LinedList"/>
    <dgm:cxn modelId="{7F560898-A841-4FF5-A789-468579259EEE}" type="presParOf" srcId="{6B386A13-DC25-4876-A76B-CC200F3FE97D}" destId="{CF29A60B-19B8-4681-8CBD-5A4648E0EA73}" srcOrd="8" destOrd="0" presId="urn:microsoft.com/office/officeart/2008/layout/LinedList"/>
    <dgm:cxn modelId="{BAE9EFB3-41FD-40A5-A160-AE34F943033E}"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36C0154F-0272-4F2A-B090-B00A2190C574}" type="presOf" srcId="{00EE2F9A-9C0E-45B6-8DE4-F8E8E161AD59}" destId="{068B0BB7-438A-4AC9-AF6D-952CA62C6D60}" srcOrd="0" destOrd="0" presId="urn:microsoft.com/office/officeart/2009/3/layout/StepUpProcess"/>
    <dgm:cxn modelId="{07339735-EF9C-4C8B-8574-548999748467}" srcId="{7ABD3BEB-D0E4-46BB-BC2C-C8DE4AEA5223}" destId="{9C57D2CB-B59D-4FC6-A471-920048A99AB5}" srcOrd="3" destOrd="0" parTransId="{EA6E9606-24E5-4E35-8050-281B3CEBE391}" sibTransId="{160694A7-9B3F-43AF-A3C2-2297C0FF197E}"/>
    <dgm:cxn modelId="{7E7EAC77-AA49-42A9-8D95-7E9A638B757A}" srcId="{7ABD3BEB-D0E4-46BB-BC2C-C8DE4AEA5223}" destId="{A19F9A89-F9A8-4F35-887E-ADB480B776E3}" srcOrd="4" destOrd="0" parTransId="{7D6865BB-ACF8-423C-AD72-3B439E672C76}" sibTransId="{B3CC623C-9ADE-4EB5-82BE-F0422A1B1135}"/>
    <dgm:cxn modelId="{CF5380DD-0572-4B92-B475-8184146D8FC6}" srcId="{7ABD3BEB-D0E4-46BB-BC2C-C8DE4AEA5223}" destId="{9148CCE9-4E27-4AF4-96B1-D7ABAFD7F95D}" srcOrd="0" destOrd="0" parTransId="{BCE5C801-5E33-4A38-8CAA-D6FDCEBD046A}" sibTransId="{5B76AFD0-568F-4198-8304-22FAE5AC5BAE}"/>
    <dgm:cxn modelId="{8CD3B86D-F2F5-4B71-B940-E180D08FBB1E}" type="presOf" srcId="{A19F9A89-F9A8-4F35-887E-ADB480B776E3}" destId="{91E8C9A9-B754-4294-8DAF-ADA59D4F235B}" srcOrd="0" destOrd="0" presId="urn:microsoft.com/office/officeart/2009/3/layout/StepUpProcess"/>
    <dgm:cxn modelId="{48FEDCB9-8636-4635-8E44-4F48C362A08B}" type="presOf" srcId="{7ABD3BEB-D0E4-46BB-BC2C-C8DE4AEA5223}" destId="{4908029D-A485-412C-A447-BF1E33F291C9}" srcOrd="0" destOrd="0" presId="urn:microsoft.com/office/officeart/2009/3/layout/StepUpProcess"/>
    <dgm:cxn modelId="{21407C76-995C-4055-A90B-CDFDDD28D8B7}" type="presOf" srcId="{39B30FDD-0355-44AE-A6FA-FFEE52D5F28B}" destId="{85A6A8D1-7E9B-4760-BFDD-BEA5CCBF44E3}"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D66F0D11-5091-4002-8F15-33E70A018E8B}" type="presOf" srcId="{FEB49E0E-4745-46C5-9A71-DDB038EBC577}" destId="{9A76A337-B40B-4F27-BEEC-9F69EDE6B135}" srcOrd="0" destOrd="0" presId="urn:microsoft.com/office/officeart/2009/3/layout/StepUpProcess"/>
    <dgm:cxn modelId="{1057D6E9-C1A1-4C17-931A-ECED1D4D8917}" srcId="{7ABD3BEB-D0E4-46BB-BC2C-C8DE4AEA5223}" destId="{39B30FDD-0355-44AE-A6FA-FFEE52D5F28B}" srcOrd="5" destOrd="0" parTransId="{A87F90B9-2F46-4C83-B573-C886A4E18C69}" sibTransId="{69294976-5892-4073-95BE-1C84937CE494}"/>
    <dgm:cxn modelId="{A73B42C3-6C76-4F11-8DC0-B3E5BD8B7064}" srcId="{7ABD3BEB-D0E4-46BB-BC2C-C8DE4AEA5223}" destId="{00EE2F9A-9C0E-45B6-8DE4-F8E8E161AD59}" srcOrd="1" destOrd="0" parTransId="{42BE5BC7-ADCC-481A-B39E-3F14590CE09A}" sibTransId="{E3B92CAB-BBBF-4064-AB2E-8AB11DF4D461}"/>
    <dgm:cxn modelId="{5B0F0B07-1ABD-425E-AE34-5B4B92D4BDB9}" type="presOf" srcId="{9C57D2CB-B59D-4FC6-A471-920048A99AB5}" destId="{FB217A9F-2ED7-4542-B878-B0E748204F27}" srcOrd="0" destOrd="0" presId="urn:microsoft.com/office/officeart/2009/3/layout/StepUpProcess"/>
    <dgm:cxn modelId="{DF7CE10C-EF39-4E23-9B46-FC3D6A51D589}" type="presOf" srcId="{9148CCE9-4E27-4AF4-96B1-D7ABAFD7F95D}" destId="{979FFBAE-15A9-4EAF-B136-58465ABDD7C6}" srcOrd="0" destOrd="0" presId="urn:microsoft.com/office/officeart/2009/3/layout/StepUpProcess"/>
    <dgm:cxn modelId="{53BA00EB-7078-4B64-9FD2-1C3D2B864315}" type="presParOf" srcId="{4908029D-A485-412C-A447-BF1E33F291C9}" destId="{A8DE3B08-B597-4EE5-AF35-B5F14E6499D9}" srcOrd="0" destOrd="0" presId="urn:microsoft.com/office/officeart/2009/3/layout/StepUpProcess"/>
    <dgm:cxn modelId="{053A169C-020B-4D49-ABB6-B060934764E5}" type="presParOf" srcId="{A8DE3B08-B597-4EE5-AF35-B5F14E6499D9}" destId="{68929CE2-6A9F-478A-B5A1-78168D256C33}" srcOrd="0" destOrd="0" presId="urn:microsoft.com/office/officeart/2009/3/layout/StepUpProcess"/>
    <dgm:cxn modelId="{CA3F3947-1537-46E0-95F9-8D911EA27904}" type="presParOf" srcId="{A8DE3B08-B597-4EE5-AF35-B5F14E6499D9}" destId="{979FFBAE-15A9-4EAF-B136-58465ABDD7C6}" srcOrd="1" destOrd="0" presId="urn:microsoft.com/office/officeart/2009/3/layout/StepUpProcess"/>
    <dgm:cxn modelId="{B2E6DF78-38D8-45D0-8EE4-F4596F47A6EB}" type="presParOf" srcId="{A8DE3B08-B597-4EE5-AF35-B5F14E6499D9}" destId="{54A07BD2-B6A5-4098-B3FE-4EF225899311}" srcOrd="2" destOrd="0" presId="urn:microsoft.com/office/officeart/2009/3/layout/StepUpProcess"/>
    <dgm:cxn modelId="{AE976197-871E-4730-B9F5-58C9991DA70F}" type="presParOf" srcId="{4908029D-A485-412C-A447-BF1E33F291C9}" destId="{7A6EB0E6-93B5-4E56-9DD4-D3B5E4C9293C}" srcOrd="1" destOrd="0" presId="urn:microsoft.com/office/officeart/2009/3/layout/StepUpProcess"/>
    <dgm:cxn modelId="{EBA35B19-4282-4F2A-94DE-B318E4EEE996}" type="presParOf" srcId="{7A6EB0E6-93B5-4E56-9DD4-D3B5E4C9293C}" destId="{D233FEA5-E60F-44BA-A813-410A8D052A85}" srcOrd="0" destOrd="0" presId="urn:microsoft.com/office/officeart/2009/3/layout/StepUpProcess"/>
    <dgm:cxn modelId="{0F1B40B4-939D-46F4-B6F2-69688FA3DAB6}" type="presParOf" srcId="{4908029D-A485-412C-A447-BF1E33F291C9}" destId="{275BC459-8C7F-447D-AE46-84B132431AA0}" srcOrd="2" destOrd="0" presId="urn:microsoft.com/office/officeart/2009/3/layout/StepUpProcess"/>
    <dgm:cxn modelId="{887736AE-AE38-4C89-8B8B-3AA5A9FEE5A3}" type="presParOf" srcId="{275BC459-8C7F-447D-AE46-84B132431AA0}" destId="{FFE58151-66B9-4EF0-BB3B-3652387557A1}" srcOrd="0" destOrd="0" presId="urn:microsoft.com/office/officeart/2009/3/layout/StepUpProcess"/>
    <dgm:cxn modelId="{69D42419-A614-4704-8A39-771CB811EA21}" type="presParOf" srcId="{275BC459-8C7F-447D-AE46-84B132431AA0}" destId="{068B0BB7-438A-4AC9-AF6D-952CA62C6D60}" srcOrd="1" destOrd="0" presId="urn:microsoft.com/office/officeart/2009/3/layout/StepUpProcess"/>
    <dgm:cxn modelId="{73089E18-CDC0-4FF2-8ABA-B20A28AEAE9D}" type="presParOf" srcId="{275BC459-8C7F-447D-AE46-84B132431AA0}" destId="{CAC9978C-3819-48C1-BF27-0081968207DC}" srcOrd="2" destOrd="0" presId="urn:microsoft.com/office/officeart/2009/3/layout/StepUpProcess"/>
    <dgm:cxn modelId="{54F00DCF-8E94-4753-B38D-1801BF0F10D4}" type="presParOf" srcId="{4908029D-A485-412C-A447-BF1E33F291C9}" destId="{A714191A-B935-4A95-9DFF-41717C219E04}" srcOrd="3" destOrd="0" presId="urn:microsoft.com/office/officeart/2009/3/layout/StepUpProcess"/>
    <dgm:cxn modelId="{74773AC9-3C46-4A1F-8CF7-FD2894FD9DAA}" type="presParOf" srcId="{A714191A-B935-4A95-9DFF-41717C219E04}" destId="{1729A98B-F73A-458B-88E9-3F403B35AA20}" srcOrd="0" destOrd="0" presId="urn:microsoft.com/office/officeart/2009/3/layout/StepUpProcess"/>
    <dgm:cxn modelId="{DD2BD501-210F-488C-8BB0-D8AB34974B84}" type="presParOf" srcId="{4908029D-A485-412C-A447-BF1E33F291C9}" destId="{77BFA27E-CF61-4557-9E93-410CFD4BA3D4}" srcOrd="4" destOrd="0" presId="urn:microsoft.com/office/officeart/2009/3/layout/StepUpProcess"/>
    <dgm:cxn modelId="{90693D5F-908D-4F60-8287-F4A485501312}" type="presParOf" srcId="{77BFA27E-CF61-4557-9E93-410CFD4BA3D4}" destId="{26DC7887-E90A-4C7A-987E-5073F3063B74}" srcOrd="0" destOrd="0" presId="urn:microsoft.com/office/officeart/2009/3/layout/StepUpProcess"/>
    <dgm:cxn modelId="{5084DF86-1F45-44F0-86A2-53A0DBFED679}" type="presParOf" srcId="{77BFA27E-CF61-4557-9E93-410CFD4BA3D4}" destId="{9A76A337-B40B-4F27-BEEC-9F69EDE6B135}" srcOrd="1" destOrd="0" presId="urn:microsoft.com/office/officeart/2009/3/layout/StepUpProcess"/>
    <dgm:cxn modelId="{45E201C1-DA3C-483C-AE11-607A4B0E56FB}" type="presParOf" srcId="{77BFA27E-CF61-4557-9E93-410CFD4BA3D4}" destId="{7FC55CCC-7C16-43C7-8AD7-DD8F3B2CE859}" srcOrd="2" destOrd="0" presId="urn:microsoft.com/office/officeart/2009/3/layout/StepUpProcess"/>
    <dgm:cxn modelId="{C4376786-0E9B-4CE1-8924-05D432ED1741}" type="presParOf" srcId="{4908029D-A485-412C-A447-BF1E33F291C9}" destId="{8B7FE6B9-6D38-491E-B551-24C8397B3CE9}" srcOrd="5" destOrd="0" presId="urn:microsoft.com/office/officeart/2009/3/layout/StepUpProcess"/>
    <dgm:cxn modelId="{3A3DF5B7-4BE1-463F-98CF-B210A69FC658}" type="presParOf" srcId="{8B7FE6B9-6D38-491E-B551-24C8397B3CE9}" destId="{F4225E79-3E6E-4E92-ABC9-541D68C1FE6F}" srcOrd="0" destOrd="0" presId="urn:microsoft.com/office/officeart/2009/3/layout/StepUpProcess"/>
    <dgm:cxn modelId="{A47CE0A9-A995-4D06-B072-6E2A73DF0482}" type="presParOf" srcId="{4908029D-A485-412C-A447-BF1E33F291C9}" destId="{78924DD3-57A6-4201-87A6-60F0C68F8E2D}" srcOrd="6" destOrd="0" presId="urn:microsoft.com/office/officeart/2009/3/layout/StepUpProcess"/>
    <dgm:cxn modelId="{BDC597BB-B025-402F-AE29-452418125DDE}" type="presParOf" srcId="{78924DD3-57A6-4201-87A6-60F0C68F8E2D}" destId="{99B7F4CF-F869-48E3-87EC-F905D6B2C3AE}" srcOrd="0" destOrd="0" presId="urn:microsoft.com/office/officeart/2009/3/layout/StepUpProcess"/>
    <dgm:cxn modelId="{DF3C19F4-3B7F-4764-960B-991335FC45E9}" type="presParOf" srcId="{78924DD3-57A6-4201-87A6-60F0C68F8E2D}" destId="{FB217A9F-2ED7-4542-B878-B0E748204F27}" srcOrd="1" destOrd="0" presId="urn:microsoft.com/office/officeart/2009/3/layout/StepUpProcess"/>
    <dgm:cxn modelId="{0A01FEE6-8040-4445-BDBC-3284805F054D}" type="presParOf" srcId="{78924DD3-57A6-4201-87A6-60F0C68F8E2D}" destId="{5C824BC0-9C41-4C77-BCCE-0AA3236DADAD}" srcOrd="2" destOrd="0" presId="urn:microsoft.com/office/officeart/2009/3/layout/StepUpProcess"/>
    <dgm:cxn modelId="{5E18A472-466A-47E5-8D3C-C1730BC378E6}" type="presParOf" srcId="{4908029D-A485-412C-A447-BF1E33F291C9}" destId="{3B5C1D99-67E6-4839-AEC9-AF60E3791469}" srcOrd="7" destOrd="0" presId="urn:microsoft.com/office/officeart/2009/3/layout/StepUpProcess"/>
    <dgm:cxn modelId="{8892F512-650F-4C33-B424-446B66AFFFFB}" type="presParOf" srcId="{3B5C1D99-67E6-4839-AEC9-AF60E3791469}" destId="{524625E9-BB06-4AF3-BFC0-602BEDE8865A}" srcOrd="0" destOrd="0" presId="urn:microsoft.com/office/officeart/2009/3/layout/StepUpProcess"/>
    <dgm:cxn modelId="{202FFBA8-4CBF-44D2-9289-B9A65D6DCAD3}" type="presParOf" srcId="{4908029D-A485-412C-A447-BF1E33F291C9}" destId="{3BEE67C2-F695-4F5B-9E08-4B35EDA6E6AE}" srcOrd="8" destOrd="0" presId="urn:microsoft.com/office/officeart/2009/3/layout/StepUpProcess"/>
    <dgm:cxn modelId="{C4B3BEC5-0680-49B9-98B2-FF96268C47C0}" type="presParOf" srcId="{3BEE67C2-F695-4F5B-9E08-4B35EDA6E6AE}" destId="{01AE8A1F-8A3D-4E12-A1B0-B40F534E705F}" srcOrd="0" destOrd="0" presId="urn:microsoft.com/office/officeart/2009/3/layout/StepUpProcess"/>
    <dgm:cxn modelId="{EC4C4E90-F855-44BF-AF2B-3AC2E304A788}" type="presParOf" srcId="{3BEE67C2-F695-4F5B-9E08-4B35EDA6E6AE}" destId="{91E8C9A9-B754-4294-8DAF-ADA59D4F235B}" srcOrd="1" destOrd="0" presId="urn:microsoft.com/office/officeart/2009/3/layout/StepUpProcess"/>
    <dgm:cxn modelId="{8329B073-36CE-4C71-B190-13DDC0229E7A}" type="presParOf" srcId="{3BEE67C2-F695-4F5B-9E08-4B35EDA6E6AE}" destId="{3D0F92D6-D8A2-47A2-932E-A6F95ACC0C32}" srcOrd="2" destOrd="0" presId="urn:microsoft.com/office/officeart/2009/3/layout/StepUpProcess"/>
    <dgm:cxn modelId="{EED0E08A-163E-42EA-93F3-FABC7EAD7D2A}" type="presParOf" srcId="{4908029D-A485-412C-A447-BF1E33F291C9}" destId="{D02041F2-81B1-46F0-A2E4-C3FE7B8A4583}" srcOrd="9" destOrd="0" presId="urn:microsoft.com/office/officeart/2009/3/layout/StepUpProcess"/>
    <dgm:cxn modelId="{CCA52497-FD8B-4ED0-9566-862337CDE010}" type="presParOf" srcId="{D02041F2-81B1-46F0-A2E4-C3FE7B8A4583}" destId="{81ACC197-76E6-4808-8E85-D7C795970296}" srcOrd="0" destOrd="0" presId="urn:microsoft.com/office/officeart/2009/3/layout/StepUpProcess"/>
    <dgm:cxn modelId="{FEBFC33A-5D23-4937-8F92-F1D8480059A4}" type="presParOf" srcId="{4908029D-A485-412C-A447-BF1E33F291C9}" destId="{29DCFFC0-EC7C-43DB-905D-1815B5689981}" srcOrd="10" destOrd="0" presId="urn:microsoft.com/office/officeart/2009/3/layout/StepUpProcess"/>
    <dgm:cxn modelId="{D95D9007-39CD-40A8-9F06-EABFEFB9F52D}" type="presParOf" srcId="{29DCFFC0-EC7C-43DB-905D-1815B5689981}" destId="{5F875C61-F8DF-4F4C-804C-709100EDFB2C}" srcOrd="0" destOrd="0" presId="urn:microsoft.com/office/officeart/2009/3/layout/StepUpProcess"/>
    <dgm:cxn modelId="{53A1CD80-F1E8-4C0A-8F94-5709D53700A9}"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«13+ уровень покемона – уровень врага», но не менее чем 3+.</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из Уровня боя вычитается</a:t>
          </a:r>
          <a:r>
            <a:rPr lang="ru-RU" b="1"/>
            <a:t> модификатор стаи: -3 за малую стаю; -6 за среднюю, -9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0FBADED5-7ECB-4EAC-96AD-FD54A5826BBB}" srcId="{94B3D584-E568-4D81-AAB8-E46131E5752E}" destId="{385A24F6-5ACC-4918-A6BD-CB5316752797}" srcOrd="0" destOrd="0" parTransId="{32664357-F0EF-48CC-959A-234DD07FC577}" sibTransId="{532C01AD-3884-42FA-BCD6-CF6B58EC33C3}"/>
    <dgm:cxn modelId="{1721C6F0-6DDD-418C-87C3-EDAB8D2D7E71}" srcId="{385A24F6-5ACC-4918-A6BD-CB5316752797}" destId="{1A62C8AE-5EEE-4472-9758-89B1A40D1B1B}" srcOrd="0" destOrd="0" parTransId="{FBDE0670-0115-441C-B972-3AB51C245080}" sibTransId="{8434422A-D92B-4309-BB27-DC60300B5E38}"/>
    <dgm:cxn modelId="{95761C98-6CE6-4277-8974-6094B1719CFC}" srcId="{385A24F6-5ACC-4918-A6BD-CB5316752797}" destId="{C4EDA560-58BE-452C-8684-DE4B65125FB8}" srcOrd="1" destOrd="0" parTransId="{D4DCCCA9-A66B-4BE0-8923-6423600471F2}" sibTransId="{AA3C1EFA-98FE-4951-9349-F11448900F4E}"/>
    <dgm:cxn modelId="{C78E227C-2C20-4032-91F3-348AA7ADAAB9}" type="presOf" srcId="{C4EDA560-58BE-452C-8684-DE4B65125FB8}" destId="{6CC2B2A8-E277-4024-9FC9-A84BBAA019AB}" srcOrd="0" destOrd="0" presId="urn:microsoft.com/office/officeart/2008/layout/LinedList"/>
    <dgm:cxn modelId="{2224283A-E7E4-49A1-9D93-32FFE846CDC4}" type="presOf" srcId="{40C157C9-03C0-4538-84E6-8782648E8377}" destId="{12052DD6-0FF2-43DC-A52E-93E5191D691B}" srcOrd="0" destOrd="0" presId="urn:microsoft.com/office/officeart/2008/layout/LinedList"/>
    <dgm:cxn modelId="{498B5997-9BD7-441D-AD3F-C1C196A47A84}" type="presOf" srcId="{1A62C8AE-5EEE-4472-9758-89B1A40D1B1B}" destId="{FC8364A2-371A-48E8-9F8B-217939E33C93}" srcOrd="0" destOrd="0" presId="urn:microsoft.com/office/officeart/2008/layout/LinedList"/>
    <dgm:cxn modelId="{C966717C-7A4B-4EFC-B1DD-433890F744B1}" type="presOf" srcId="{94B3D584-E568-4D81-AAB8-E46131E5752E}" destId="{D01F0C3A-2AF2-439F-9ECB-60B904EFD117}" srcOrd="0" destOrd="0" presId="urn:microsoft.com/office/officeart/2008/layout/LinedList"/>
    <dgm:cxn modelId="{9E7312E5-8C57-4456-B6B9-42153140562E}" type="presOf" srcId="{385A24F6-5ACC-4918-A6BD-CB5316752797}" destId="{4B14D035-2D4C-4554-B126-092DC712D4FD}" srcOrd="0" destOrd="0" presId="urn:microsoft.com/office/officeart/2008/layout/LinedList"/>
    <dgm:cxn modelId="{AEAB7DE0-2DAD-4BE7-9AF5-61CFB4484E31}" srcId="{385A24F6-5ACC-4918-A6BD-CB5316752797}" destId="{40C157C9-03C0-4538-84E6-8782648E8377}" srcOrd="2" destOrd="0" parTransId="{4381A259-9171-48DA-90DB-48B827800EE6}" sibTransId="{71519B6B-2410-4A8D-9A25-F9FA878C7862}"/>
    <dgm:cxn modelId="{B2DA5E33-3684-4031-A2BE-3150B5A58FB8}" type="presParOf" srcId="{D01F0C3A-2AF2-439F-9ECB-60B904EFD117}" destId="{F25ECF05-F763-40B4-8C21-3B23DC2D6421}" srcOrd="0" destOrd="0" presId="urn:microsoft.com/office/officeart/2008/layout/LinedList"/>
    <dgm:cxn modelId="{BDAF0EF8-46F7-49C7-81A0-074F1CF57689}" type="presParOf" srcId="{D01F0C3A-2AF2-439F-9ECB-60B904EFD117}" destId="{A2F7157F-9F65-499D-9B9D-5C400BB9FAC2}" srcOrd="1" destOrd="0" presId="urn:microsoft.com/office/officeart/2008/layout/LinedList"/>
    <dgm:cxn modelId="{C87C2137-50EF-4FDF-88F9-111097E95688}" type="presParOf" srcId="{A2F7157F-9F65-499D-9B9D-5C400BB9FAC2}" destId="{4B14D035-2D4C-4554-B126-092DC712D4FD}" srcOrd="0" destOrd="0" presId="urn:microsoft.com/office/officeart/2008/layout/LinedList"/>
    <dgm:cxn modelId="{DBF929B7-690F-494C-A451-138FEECB0C10}" type="presParOf" srcId="{A2F7157F-9F65-499D-9B9D-5C400BB9FAC2}" destId="{7C6406F1-3256-45F1-AB49-9644D73EF0B7}" srcOrd="1" destOrd="0" presId="urn:microsoft.com/office/officeart/2008/layout/LinedList"/>
    <dgm:cxn modelId="{B6B39477-F870-4104-8877-FBC1B895951D}" type="presParOf" srcId="{7C6406F1-3256-45F1-AB49-9644D73EF0B7}" destId="{DECBFCFF-7875-4182-8249-ACDA3D7A6647}" srcOrd="0" destOrd="0" presId="urn:microsoft.com/office/officeart/2008/layout/LinedList"/>
    <dgm:cxn modelId="{6569B054-6DF8-4E22-AB88-6E32CCCD13AA}" type="presParOf" srcId="{7C6406F1-3256-45F1-AB49-9644D73EF0B7}" destId="{6FBEDFB7-B225-4751-B231-6D5998285848}" srcOrd="1" destOrd="0" presId="urn:microsoft.com/office/officeart/2008/layout/LinedList"/>
    <dgm:cxn modelId="{717EE11D-181F-45AD-8228-DB7C1C30B1C7}" type="presParOf" srcId="{6FBEDFB7-B225-4751-B231-6D5998285848}" destId="{CEFEDA16-057D-4690-8B56-C7822C1DFD62}" srcOrd="0" destOrd="0" presId="urn:microsoft.com/office/officeart/2008/layout/LinedList"/>
    <dgm:cxn modelId="{D8E547A3-B3C8-4D26-852E-0C6F25A592E0}" type="presParOf" srcId="{6FBEDFB7-B225-4751-B231-6D5998285848}" destId="{FC8364A2-371A-48E8-9F8B-217939E33C93}" srcOrd="1" destOrd="0" presId="urn:microsoft.com/office/officeart/2008/layout/LinedList"/>
    <dgm:cxn modelId="{C5C53BFD-01CC-40A6-953D-DFDEE04E2A17}" type="presParOf" srcId="{6FBEDFB7-B225-4751-B231-6D5998285848}" destId="{E02B07C2-FAF8-428F-B3E1-9CC79FCB1276}" srcOrd="2" destOrd="0" presId="urn:microsoft.com/office/officeart/2008/layout/LinedList"/>
    <dgm:cxn modelId="{4CBA10A5-EAFD-49B8-AF77-F795EABEABE6}" type="presParOf" srcId="{7C6406F1-3256-45F1-AB49-9644D73EF0B7}" destId="{FE6A1855-724E-4042-9B13-98A9E8289AE5}" srcOrd="2" destOrd="0" presId="urn:microsoft.com/office/officeart/2008/layout/LinedList"/>
    <dgm:cxn modelId="{439C5822-9C79-4613-BFE6-81AE348489B1}" type="presParOf" srcId="{7C6406F1-3256-45F1-AB49-9644D73EF0B7}" destId="{FABD8A72-5037-4B59-A23E-E299C116E47D}" srcOrd="3" destOrd="0" presId="urn:microsoft.com/office/officeart/2008/layout/LinedList"/>
    <dgm:cxn modelId="{E8817E2C-FFD9-497E-BFEC-A01875A8F60D}" type="presParOf" srcId="{7C6406F1-3256-45F1-AB49-9644D73EF0B7}" destId="{6C198AE4-9CE7-489F-959E-12909DA5E7F1}" srcOrd="4" destOrd="0" presId="urn:microsoft.com/office/officeart/2008/layout/LinedList"/>
    <dgm:cxn modelId="{2C0C6F76-78AC-46C4-A158-3BD6347FF36E}" type="presParOf" srcId="{6C198AE4-9CE7-489F-959E-12909DA5E7F1}" destId="{985896E0-C79E-4731-B8BF-A0AEF8C67E01}" srcOrd="0" destOrd="0" presId="urn:microsoft.com/office/officeart/2008/layout/LinedList"/>
    <dgm:cxn modelId="{13FC8780-66BB-429A-B255-1E9E9D46EB52}" type="presParOf" srcId="{6C198AE4-9CE7-489F-959E-12909DA5E7F1}" destId="{6CC2B2A8-E277-4024-9FC9-A84BBAA019AB}" srcOrd="1" destOrd="0" presId="urn:microsoft.com/office/officeart/2008/layout/LinedList"/>
    <dgm:cxn modelId="{C520C596-3267-4C72-A44B-3ECF44C6F7E3}" type="presParOf" srcId="{6C198AE4-9CE7-489F-959E-12909DA5E7F1}" destId="{4DCB1E8D-BF0F-4570-B595-7597C510CC4F}" srcOrd="2" destOrd="0" presId="urn:microsoft.com/office/officeart/2008/layout/LinedList"/>
    <dgm:cxn modelId="{B1324881-0D40-4BBE-89F2-BDB900F4967C}" type="presParOf" srcId="{7C6406F1-3256-45F1-AB49-9644D73EF0B7}" destId="{8D31AA72-2037-418C-B1D3-578C12727E31}" srcOrd="5" destOrd="0" presId="urn:microsoft.com/office/officeart/2008/layout/LinedList"/>
    <dgm:cxn modelId="{F7BE360C-077E-4897-AA24-8871F9D8C0CC}" type="presParOf" srcId="{7C6406F1-3256-45F1-AB49-9644D73EF0B7}" destId="{E8CD3D4C-C76D-43BE-B6FE-98486B717AEB}" srcOrd="6" destOrd="0" presId="urn:microsoft.com/office/officeart/2008/layout/LinedList"/>
    <dgm:cxn modelId="{1CAC419B-AA77-4F88-91B8-E2A503E13957}" type="presParOf" srcId="{7C6406F1-3256-45F1-AB49-9644D73EF0B7}" destId="{08DC0CD7-94D5-44DD-8BD8-D89DF151B44B}" srcOrd="7" destOrd="0" presId="urn:microsoft.com/office/officeart/2008/layout/LinedList"/>
    <dgm:cxn modelId="{79D60886-FE5B-433E-AE6B-2E3DC21164CB}" type="presParOf" srcId="{08DC0CD7-94D5-44DD-8BD8-D89DF151B44B}" destId="{3E703AC5-0C54-4CD2-B462-E90D97052B6E}" srcOrd="0" destOrd="0" presId="urn:microsoft.com/office/officeart/2008/layout/LinedList"/>
    <dgm:cxn modelId="{BCACE774-D2B0-4CA4-BED7-E7B58BFEFE18}" type="presParOf" srcId="{08DC0CD7-94D5-44DD-8BD8-D89DF151B44B}" destId="{12052DD6-0FF2-43DC-A52E-93E5191D691B}" srcOrd="1" destOrd="0" presId="urn:microsoft.com/office/officeart/2008/layout/LinedList"/>
    <dgm:cxn modelId="{506AEC5D-4F7F-4E1D-91B9-389DBC7D72D5}" type="presParOf" srcId="{08DC0CD7-94D5-44DD-8BD8-D89DF151B44B}" destId="{DE395044-2082-402A-87F1-C5001F93C63D}" srcOrd="2" destOrd="0" presId="urn:microsoft.com/office/officeart/2008/layout/LinedList"/>
    <dgm:cxn modelId="{46C3253B-6885-4AF5-806C-526A8AB2C0D1}" type="presParOf" srcId="{7C6406F1-3256-45F1-AB49-9644D73EF0B7}" destId="{18206C60-0BFC-4AC3-8630-36DCD5937D14}" srcOrd="8" destOrd="0" presId="urn:microsoft.com/office/officeart/2008/layout/LinedList"/>
    <dgm:cxn modelId="{42E2950D-9D47-4344-9090-836D3605BB41}"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95789311-738D-4998-96E4-6274F0657FAF}" type="presOf" srcId="{764929DC-F999-4024-A63B-B69E3D14615C}" destId="{B92403DB-0362-415E-A1D7-6789B8A89161}" srcOrd="0" destOrd="0" presId="urn:microsoft.com/office/officeart/2008/layout/LinedList"/>
    <dgm:cxn modelId="{F136A3E3-ABAB-48DB-9CB5-A8116C993B25}" type="presOf" srcId="{469A3BD6-96F1-434D-9F62-00F617666ED4}" destId="{9E9B5058-8CA4-4897-9A4B-CF0EDEF515FF}" srcOrd="0" destOrd="0" presId="urn:microsoft.com/office/officeart/2008/layout/LinedList"/>
    <dgm:cxn modelId="{D5BF2765-467C-411A-BC75-7D6C6F5DAF9D}" type="presOf" srcId="{B61C7381-08D3-4B00-82E4-58B03B8A007A}" destId="{A57B3CA4-3E68-4F73-B115-B5EE86CFFC6F}" srcOrd="0" destOrd="0" presId="urn:microsoft.com/office/officeart/2008/layout/LinedList"/>
    <dgm:cxn modelId="{DA09F9CD-E13A-4181-9141-487D39CFE88C}" type="presOf" srcId="{C45E7A6F-D31C-4CFE-B5EF-C1C20D267819}" destId="{5E135668-82AB-4669-9F67-63A1805795CB}" srcOrd="0" destOrd="0" presId="urn:microsoft.com/office/officeart/2008/layout/LinedList"/>
    <dgm:cxn modelId="{8ECC3CA7-D773-4A6B-B28C-76FB3A34E28A}" srcId="{469A3BD6-96F1-434D-9F62-00F617666ED4}" destId="{B61C7381-08D3-4B00-82E4-58B03B8A007A}" srcOrd="0" destOrd="0" parTransId="{7E18AC48-A5B0-4AC5-809F-6CF07AF27A54}" sibTransId="{496E9850-B29B-404C-BC03-5C955B4632B1}"/>
    <dgm:cxn modelId="{B047E7BC-CF5A-42C2-9366-652E7B86F86C}" srcId="{B61C7381-08D3-4B00-82E4-58B03B8A007A}" destId="{764929DC-F999-4024-A63B-B69E3D14615C}" srcOrd="4" destOrd="0" parTransId="{F41E1997-F319-42C5-9B76-793DD344665F}" sibTransId="{F508AA02-5718-4AA1-B47C-29FF2F3CA211}"/>
    <dgm:cxn modelId="{8AD5B239-B148-4D61-8ECD-5B9E77B96ECB}" srcId="{B61C7381-08D3-4B00-82E4-58B03B8A007A}" destId="{24F172B5-6AA5-4250-BBE6-65C9E772669B}" srcOrd="0" destOrd="0" parTransId="{4CB8F53B-B266-489C-BFA8-6E10D4FB4255}" sibTransId="{104DC009-8AF4-4605-9639-A5DC0B21CCAD}"/>
    <dgm:cxn modelId="{30EE60D0-C856-40B5-91B4-DD5CD2572024}" type="presOf" srcId="{24F172B5-6AA5-4250-BBE6-65C9E772669B}" destId="{96592B78-2125-4C1C-89F3-384567A0A191}" srcOrd="0" destOrd="0" presId="urn:microsoft.com/office/officeart/2008/layout/LinedList"/>
    <dgm:cxn modelId="{6843D5BA-6D52-4C38-AE72-D378262B2454}" type="presOf" srcId="{F57B21FB-7C75-4CBD-8D8A-B82D4FEEC186}" destId="{1F73BED0-B22D-4711-BB74-5F51591FCBB1}" srcOrd="0" destOrd="0" presId="urn:microsoft.com/office/officeart/2008/layout/LinedList"/>
    <dgm:cxn modelId="{E19E6581-3F0E-4D21-885B-C07CF3282961}" srcId="{B61C7381-08D3-4B00-82E4-58B03B8A007A}" destId="{C45E7A6F-D31C-4CFE-B5EF-C1C20D267819}" srcOrd="1" destOrd="0" parTransId="{87E09ADA-82A7-4253-9161-DF823300BEE9}" sibTransId="{EE1FF90E-7A8B-4D85-8B8B-DBEDB5F16C8A}"/>
    <dgm:cxn modelId="{7100047C-2069-45D7-B0FB-5CFB64EE6966}" srcId="{B61C7381-08D3-4B00-82E4-58B03B8A007A}" destId="{F177C378-B293-4773-9867-7CE754302C86}" srcOrd="3" destOrd="0" parTransId="{0D70534E-FBCB-4B5B-9C35-4A202F41A231}" sibTransId="{62F5BC76-3CCB-4F59-85B7-FD087963152B}"/>
    <dgm:cxn modelId="{F623C4BC-7243-45EB-9693-C29E60D4400B}" type="presOf" srcId="{F177C378-B293-4773-9867-7CE754302C86}" destId="{23477AE7-5E00-4FDD-AAAD-D722728BF5CE}"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056F1DA6-375D-4A04-BE6E-C2A611084F31}" type="presParOf" srcId="{9E9B5058-8CA4-4897-9A4B-CF0EDEF515FF}" destId="{0989EA88-65A9-4E53-A9CC-62BCA5398ED4}" srcOrd="0" destOrd="0" presId="urn:microsoft.com/office/officeart/2008/layout/LinedList"/>
    <dgm:cxn modelId="{0D7A8EF9-6EE8-45FC-8B77-C711587BD1BD}" type="presParOf" srcId="{9E9B5058-8CA4-4897-9A4B-CF0EDEF515FF}" destId="{48D37179-1524-4186-8AC1-3F3E525FFB72}" srcOrd="1" destOrd="0" presId="urn:microsoft.com/office/officeart/2008/layout/LinedList"/>
    <dgm:cxn modelId="{7C5D6E41-044F-4290-A70B-F84D1AFE4E5E}" type="presParOf" srcId="{48D37179-1524-4186-8AC1-3F3E525FFB72}" destId="{A57B3CA4-3E68-4F73-B115-B5EE86CFFC6F}" srcOrd="0" destOrd="0" presId="urn:microsoft.com/office/officeart/2008/layout/LinedList"/>
    <dgm:cxn modelId="{C508AAC7-F90A-4A41-BF5B-DFC1A7E115CA}" type="presParOf" srcId="{48D37179-1524-4186-8AC1-3F3E525FFB72}" destId="{68DE3EF1-BA7A-4889-91EB-64B5562917DE}" srcOrd="1" destOrd="0" presId="urn:microsoft.com/office/officeart/2008/layout/LinedList"/>
    <dgm:cxn modelId="{7C1F2678-B767-4633-A362-50B2B394FB1A}" type="presParOf" srcId="{68DE3EF1-BA7A-4889-91EB-64B5562917DE}" destId="{4B267241-76D5-4827-A42D-4F4D7F1E6184}" srcOrd="0" destOrd="0" presId="urn:microsoft.com/office/officeart/2008/layout/LinedList"/>
    <dgm:cxn modelId="{B2FEEF8B-26CC-4B39-AA44-E6D26CDB2899}" type="presParOf" srcId="{68DE3EF1-BA7A-4889-91EB-64B5562917DE}" destId="{295E7864-4266-4DB7-A53B-63331873AAC1}" srcOrd="1" destOrd="0" presId="urn:microsoft.com/office/officeart/2008/layout/LinedList"/>
    <dgm:cxn modelId="{03FA61B1-4B58-4FAD-B0DF-27FF9DF7138B}" type="presParOf" srcId="{295E7864-4266-4DB7-A53B-63331873AAC1}" destId="{B6B671A8-5409-46C6-95B8-196D3DC6BB4F}" srcOrd="0" destOrd="0" presId="urn:microsoft.com/office/officeart/2008/layout/LinedList"/>
    <dgm:cxn modelId="{2652CB22-29B4-4B1D-B112-C7DD8E53B4FC}" type="presParOf" srcId="{295E7864-4266-4DB7-A53B-63331873AAC1}" destId="{96592B78-2125-4C1C-89F3-384567A0A191}" srcOrd="1" destOrd="0" presId="urn:microsoft.com/office/officeart/2008/layout/LinedList"/>
    <dgm:cxn modelId="{96890510-6C54-412A-A802-36A489226B69}" type="presParOf" srcId="{295E7864-4266-4DB7-A53B-63331873AAC1}" destId="{25F5F763-C5A7-4F76-9DA7-67F5FBB409E4}" srcOrd="2" destOrd="0" presId="urn:microsoft.com/office/officeart/2008/layout/LinedList"/>
    <dgm:cxn modelId="{68E808C9-44E9-4AB5-BA3E-E05BE22FE8E7}" type="presParOf" srcId="{68DE3EF1-BA7A-4889-91EB-64B5562917DE}" destId="{686C1561-0182-41DB-B4CB-4CE92BA9BA4F}" srcOrd="2" destOrd="0" presId="urn:microsoft.com/office/officeart/2008/layout/LinedList"/>
    <dgm:cxn modelId="{3F084DD8-4BEF-40D7-9811-5359E3920BA6}" type="presParOf" srcId="{68DE3EF1-BA7A-4889-91EB-64B5562917DE}" destId="{8F064266-9005-45E7-8A54-83959689FBD7}" srcOrd="3" destOrd="0" presId="urn:microsoft.com/office/officeart/2008/layout/LinedList"/>
    <dgm:cxn modelId="{A6071BB1-991D-4AAF-9655-E275CCB19473}" type="presParOf" srcId="{68DE3EF1-BA7A-4889-91EB-64B5562917DE}" destId="{916BE7D5-3913-4F4E-BBE9-69DA55CA32D8}" srcOrd="4" destOrd="0" presId="urn:microsoft.com/office/officeart/2008/layout/LinedList"/>
    <dgm:cxn modelId="{40D34106-093B-4741-B925-4AD00A353610}" type="presParOf" srcId="{916BE7D5-3913-4F4E-BBE9-69DA55CA32D8}" destId="{06B03B0E-8983-4027-8AB2-2F4AF96E40FE}" srcOrd="0" destOrd="0" presId="urn:microsoft.com/office/officeart/2008/layout/LinedList"/>
    <dgm:cxn modelId="{C3FBF24F-5FD6-4A65-BDFB-6406BB3D74CC}" type="presParOf" srcId="{916BE7D5-3913-4F4E-BBE9-69DA55CA32D8}" destId="{5E135668-82AB-4669-9F67-63A1805795CB}" srcOrd="1" destOrd="0" presId="urn:microsoft.com/office/officeart/2008/layout/LinedList"/>
    <dgm:cxn modelId="{1C28D76B-B7AD-4743-890F-FDE2B182EC34}" type="presParOf" srcId="{916BE7D5-3913-4F4E-BBE9-69DA55CA32D8}" destId="{BCA3F083-A5D4-49C1-B698-CC2ADC981DD3}" srcOrd="2" destOrd="0" presId="urn:microsoft.com/office/officeart/2008/layout/LinedList"/>
    <dgm:cxn modelId="{581D5164-487C-4BF9-AA6D-9A0A7C12BA7E}" type="presParOf" srcId="{68DE3EF1-BA7A-4889-91EB-64B5562917DE}" destId="{ADAC5B8F-5410-4DC9-80C1-9FF125EE0E6C}" srcOrd="5" destOrd="0" presId="urn:microsoft.com/office/officeart/2008/layout/LinedList"/>
    <dgm:cxn modelId="{E713FEC2-0F84-43CB-AC6B-62382CE99231}" type="presParOf" srcId="{68DE3EF1-BA7A-4889-91EB-64B5562917DE}" destId="{47027D81-AF52-49E7-9AF4-3311D83B56FB}" srcOrd="6" destOrd="0" presId="urn:microsoft.com/office/officeart/2008/layout/LinedList"/>
    <dgm:cxn modelId="{CB7CDE76-B03F-4FB7-BB37-AC28B97450D0}" type="presParOf" srcId="{68DE3EF1-BA7A-4889-91EB-64B5562917DE}" destId="{5510DACD-C857-4121-8589-13D278C0C667}" srcOrd="7" destOrd="0" presId="urn:microsoft.com/office/officeart/2008/layout/LinedList"/>
    <dgm:cxn modelId="{D1CCB0D8-5F20-4E5C-8AD9-63306A7C90F3}" type="presParOf" srcId="{5510DACD-C857-4121-8589-13D278C0C667}" destId="{E1455E97-C9F0-4EA9-850D-AFD88550E4CC}" srcOrd="0" destOrd="0" presId="urn:microsoft.com/office/officeart/2008/layout/LinedList"/>
    <dgm:cxn modelId="{4CD82AF2-B611-48A7-B9BF-FDE0D994546C}" type="presParOf" srcId="{5510DACD-C857-4121-8589-13D278C0C667}" destId="{1F73BED0-B22D-4711-BB74-5F51591FCBB1}" srcOrd="1" destOrd="0" presId="urn:microsoft.com/office/officeart/2008/layout/LinedList"/>
    <dgm:cxn modelId="{AAD0A962-0F5C-4407-9329-C51C5B78C83A}" type="presParOf" srcId="{5510DACD-C857-4121-8589-13D278C0C667}" destId="{74615F28-B2A2-46C7-9C12-E951D3605FC0}" srcOrd="2" destOrd="0" presId="urn:microsoft.com/office/officeart/2008/layout/LinedList"/>
    <dgm:cxn modelId="{4AEAB776-E1B8-494C-96CF-748EAD86DBAE}" type="presParOf" srcId="{68DE3EF1-BA7A-4889-91EB-64B5562917DE}" destId="{AEC371E2-2F1D-4838-8714-49D97875167A}" srcOrd="8" destOrd="0" presId="urn:microsoft.com/office/officeart/2008/layout/LinedList"/>
    <dgm:cxn modelId="{B1D0AC35-6236-4322-B287-A020CF5530CD}" type="presParOf" srcId="{68DE3EF1-BA7A-4889-91EB-64B5562917DE}" destId="{49CAEC5D-5EE4-4F4F-8D34-27366B10A3E6}" srcOrd="9" destOrd="0" presId="urn:microsoft.com/office/officeart/2008/layout/LinedList"/>
    <dgm:cxn modelId="{DD74B581-8720-46DB-AF77-3CFE2EBCF3CC}" type="presParOf" srcId="{68DE3EF1-BA7A-4889-91EB-64B5562917DE}" destId="{3E80AEB7-7233-431B-B796-F2EFB532AEC1}" srcOrd="10" destOrd="0" presId="urn:microsoft.com/office/officeart/2008/layout/LinedList"/>
    <dgm:cxn modelId="{340B3C4F-99AC-4A37-B21E-F688C178FA4B}" type="presParOf" srcId="{3E80AEB7-7233-431B-B796-F2EFB532AEC1}" destId="{672DA767-A159-47EE-8FFA-F37966482DA9}" srcOrd="0" destOrd="0" presId="urn:microsoft.com/office/officeart/2008/layout/LinedList"/>
    <dgm:cxn modelId="{A814F06C-85BC-4F3F-8D75-15B1A37DC3B1}" type="presParOf" srcId="{3E80AEB7-7233-431B-B796-F2EFB532AEC1}" destId="{23477AE7-5E00-4FDD-AAAD-D722728BF5CE}" srcOrd="1" destOrd="0" presId="urn:microsoft.com/office/officeart/2008/layout/LinedList"/>
    <dgm:cxn modelId="{1A058A45-F375-40D7-AAFE-458741F5120D}" type="presParOf" srcId="{3E80AEB7-7233-431B-B796-F2EFB532AEC1}" destId="{496986F7-3EB3-4E66-9D60-2CDFDFAF623A}" srcOrd="2" destOrd="0" presId="urn:microsoft.com/office/officeart/2008/layout/LinedList"/>
    <dgm:cxn modelId="{4B581AA8-DC1B-41EE-B300-90641A590C5E}" type="presParOf" srcId="{68DE3EF1-BA7A-4889-91EB-64B5562917DE}" destId="{7D49CFBE-33E1-4F91-B7ED-EB06480D3280}" srcOrd="11" destOrd="0" presId="urn:microsoft.com/office/officeart/2008/layout/LinedList"/>
    <dgm:cxn modelId="{FCFDCF73-6834-45AA-87A3-8B412AAF1970}" type="presParOf" srcId="{68DE3EF1-BA7A-4889-91EB-64B5562917DE}" destId="{4530FA4A-911B-43E5-87AB-6D41CFB1940D}" srcOrd="12" destOrd="0" presId="urn:microsoft.com/office/officeart/2008/layout/LinedList"/>
    <dgm:cxn modelId="{4640B1EE-2723-4077-BF60-9C27E5836748}" type="presParOf" srcId="{68DE3EF1-BA7A-4889-91EB-64B5562917DE}" destId="{B595A5EA-3B26-4893-983E-C34434B0619D}" srcOrd="13" destOrd="0" presId="urn:microsoft.com/office/officeart/2008/layout/LinedList"/>
    <dgm:cxn modelId="{33571C1A-F3F7-4F49-A7D9-D38FFC195CA2}" type="presParOf" srcId="{B595A5EA-3B26-4893-983E-C34434B0619D}" destId="{9A9D72A4-012C-4EE9-98E2-E81F4D39A94E}" srcOrd="0" destOrd="0" presId="urn:microsoft.com/office/officeart/2008/layout/LinedList"/>
    <dgm:cxn modelId="{1E0BE4DC-FC84-4224-A9DE-DCC9C9AF13BC}" type="presParOf" srcId="{B595A5EA-3B26-4893-983E-C34434B0619D}" destId="{B92403DB-0362-415E-A1D7-6789B8A89161}" srcOrd="1" destOrd="0" presId="urn:microsoft.com/office/officeart/2008/layout/LinedList"/>
    <dgm:cxn modelId="{F301015C-244A-4675-B64F-960B774AA780}" type="presParOf" srcId="{B595A5EA-3B26-4893-983E-C34434B0619D}" destId="{938AD4D1-392E-4194-8E2B-48E613BC1849}" srcOrd="2" destOrd="0" presId="urn:microsoft.com/office/officeart/2008/layout/LinedList"/>
    <dgm:cxn modelId="{8F3725DF-6242-4025-94F4-5186951FC950}" type="presParOf" srcId="{68DE3EF1-BA7A-4889-91EB-64B5562917DE}" destId="{C0D502E3-90C3-4348-A716-B72DAE76B413}" srcOrd="14" destOrd="0" presId="urn:microsoft.com/office/officeart/2008/layout/LinedList"/>
    <dgm:cxn modelId="{2B661FAC-2557-46BE-98B5-E0335A8C6DEA}"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30372AA4-CE6B-40BD-8051-ECA622713D68}" type="presOf" srcId="{8A5BC724-E5E4-4C88-B9AA-DD4A75774659}" destId="{EFB89826-95A7-491C-9908-7A8AF2A4E67D}" srcOrd="0" destOrd="0" presId="urn:microsoft.com/office/officeart/2008/layout/LinedList"/>
    <dgm:cxn modelId="{7D6A1139-71AE-49E6-BF00-8AC5F33477EF}" srcId="{661B5B9F-BE8A-4A87-A3FA-AF7B2BBE350F}" destId="{2EC73BA9-2215-4F69-86A8-654920620088}" srcOrd="0" destOrd="0" parTransId="{F71B1DFE-844C-40C3-89BD-68597961A8E3}" sibTransId="{547355AE-F34C-42E5-A443-04C18DF223CB}"/>
    <dgm:cxn modelId="{D4A26A6E-F9E1-4B92-B61B-52E00F2DDEB6}" srcId="{2EC73BA9-2215-4F69-86A8-654920620088}" destId="{5920863A-E0E7-4217-98D7-57CAB7968A51}" srcOrd="2" destOrd="0" parTransId="{089A0D46-C7C4-42FE-80EE-89DE8976839B}" sibTransId="{25FC7B31-6E58-4CD3-86B4-5CDF04133006}"/>
    <dgm:cxn modelId="{D7F38E38-4C09-4151-8396-44894F91ADA6}" srcId="{2EC73BA9-2215-4F69-86A8-654920620088}" destId="{E7C0D63A-B21C-49D4-B6FC-481939309DAD}" srcOrd="1" destOrd="0" parTransId="{2E08F5A9-F3CB-4027-8445-88A7DD431572}" sibTransId="{1601EC1E-EE58-488E-9A76-BAC4E22551C3}"/>
    <dgm:cxn modelId="{3BD09DE7-957F-4ADE-A1F6-D3B0E46C6BE4}" type="presOf" srcId="{5920863A-E0E7-4217-98D7-57CAB7968A51}" destId="{47AAE341-F40D-42C5-A0D3-5531EB42AE93}" srcOrd="0" destOrd="0" presId="urn:microsoft.com/office/officeart/2008/layout/LinedList"/>
    <dgm:cxn modelId="{E056CDCD-342F-4AB0-82FB-227D7717C6F4}" srcId="{2EC73BA9-2215-4F69-86A8-654920620088}" destId="{8A5BC724-E5E4-4C88-B9AA-DD4A75774659}" srcOrd="0" destOrd="0" parTransId="{9E2A1E2E-4EFF-497E-B1B7-8DEB1905D0BF}" sibTransId="{56D64030-F94C-4F14-98A8-FBCFA416A8CF}"/>
    <dgm:cxn modelId="{8F72C223-B1A2-4165-9B3D-E41D0620B461}" type="presOf" srcId="{2EC73BA9-2215-4F69-86A8-654920620088}" destId="{A4ECB0EE-6D9A-421C-8F89-BA67559513EE}" srcOrd="0" destOrd="0" presId="urn:microsoft.com/office/officeart/2008/layout/LinedList"/>
    <dgm:cxn modelId="{689E7A33-8F20-46FA-9BAD-3A91B1729EE7}" type="presOf" srcId="{661B5B9F-BE8A-4A87-A3FA-AF7B2BBE350F}" destId="{6744DD05-2B7A-48FD-B17A-6A6AD5368B47}" srcOrd="0" destOrd="0" presId="urn:microsoft.com/office/officeart/2008/layout/LinedList"/>
    <dgm:cxn modelId="{7FEC58C8-568B-4C93-9871-F1FA91D95779}" type="presOf" srcId="{E7C0D63A-B21C-49D4-B6FC-481939309DAD}" destId="{EBB87AF2-AF8D-4893-8B37-555E11A3127C}" srcOrd="0" destOrd="0" presId="urn:microsoft.com/office/officeart/2008/layout/LinedList"/>
    <dgm:cxn modelId="{0FB66E6D-C5D5-47DB-B54F-46FCF3F8D055}" type="presParOf" srcId="{6744DD05-2B7A-48FD-B17A-6A6AD5368B47}" destId="{4A5D4A4E-F762-4B55-B9B7-A3FFB124B6EE}" srcOrd="0" destOrd="0" presId="urn:microsoft.com/office/officeart/2008/layout/LinedList"/>
    <dgm:cxn modelId="{79C73899-75E4-4A3D-8A31-6B9DD2E0EC83}" type="presParOf" srcId="{6744DD05-2B7A-48FD-B17A-6A6AD5368B47}" destId="{34870988-9108-4251-BCF6-795713B837AC}" srcOrd="1" destOrd="0" presId="urn:microsoft.com/office/officeart/2008/layout/LinedList"/>
    <dgm:cxn modelId="{4CF1A539-CAB3-4E4D-93D2-68FCEC84E722}" type="presParOf" srcId="{34870988-9108-4251-BCF6-795713B837AC}" destId="{A4ECB0EE-6D9A-421C-8F89-BA67559513EE}" srcOrd="0" destOrd="0" presId="urn:microsoft.com/office/officeart/2008/layout/LinedList"/>
    <dgm:cxn modelId="{11D1077B-733D-4008-ACDA-0C40EAE396EE}" type="presParOf" srcId="{34870988-9108-4251-BCF6-795713B837AC}" destId="{C9025320-E53F-43C8-B5C4-597483D57618}" srcOrd="1" destOrd="0" presId="urn:microsoft.com/office/officeart/2008/layout/LinedList"/>
    <dgm:cxn modelId="{129E7279-54DE-44C6-A114-EE75562C9F4B}" type="presParOf" srcId="{C9025320-E53F-43C8-B5C4-597483D57618}" destId="{B78FEE54-4C46-4D79-81B7-80E73CA96CB3}" srcOrd="0" destOrd="0" presId="urn:microsoft.com/office/officeart/2008/layout/LinedList"/>
    <dgm:cxn modelId="{39DF9FE9-76FB-408C-8EEB-7B17E0D6E599}" type="presParOf" srcId="{C9025320-E53F-43C8-B5C4-597483D57618}" destId="{6A584BBB-247A-421E-8C4F-CC9D2586F49E}" srcOrd="1" destOrd="0" presId="urn:microsoft.com/office/officeart/2008/layout/LinedList"/>
    <dgm:cxn modelId="{3705393E-95C1-4317-A2FE-65E33B8677F4}" type="presParOf" srcId="{6A584BBB-247A-421E-8C4F-CC9D2586F49E}" destId="{3E815CFC-0375-450C-9EB0-6AC4535C3D1C}" srcOrd="0" destOrd="0" presId="urn:microsoft.com/office/officeart/2008/layout/LinedList"/>
    <dgm:cxn modelId="{DAB4AD46-CEAD-421B-8B9C-579EED822D43}" type="presParOf" srcId="{6A584BBB-247A-421E-8C4F-CC9D2586F49E}" destId="{EFB89826-95A7-491C-9908-7A8AF2A4E67D}" srcOrd="1" destOrd="0" presId="urn:microsoft.com/office/officeart/2008/layout/LinedList"/>
    <dgm:cxn modelId="{D76090E6-41C9-44F4-B13D-F1B06FA2B07C}" type="presParOf" srcId="{6A584BBB-247A-421E-8C4F-CC9D2586F49E}" destId="{C06443D3-7154-4AEC-923C-493E562753A9}" srcOrd="2" destOrd="0" presId="urn:microsoft.com/office/officeart/2008/layout/LinedList"/>
    <dgm:cxn modelId="{9FF3F563-3E11-4513-83BE-EB0209132DC0}" type="presParOf" srcId="{C9025320-E53F-43C8-B5C4-597483D57618}" destId="{A52EB3DF-8774-41BE-A718-3C4CA8A13056}" srcOrd="2" destOrd="0" presId="urn:microsoft.com/office/officeart/2008/layout/LinedList"/>
    <dgm:cxn modelId="{E749C7BE-B841-4C83-955B-8A1D858F031E}" type="presParOf" srcId="{C9025320-E53F-43C8-B5C4-597483D57618}" destId="{E4FF3C3A-B08F-470F-9C69-89049EAFCB0A}" srcOrd="3" destOrd="0" presId="urn:microsoft.com/office/officeart/2008/layout/LinedList"/>
    <dgm:cxn modelId="{E8D4F448-B5B4-44B8-B3A9-3C0CF00A08CB}" type="presParOf" srcId="{C9025320-E53F-43C8-B5C4-597483D57618}" destId="{06947594-88DB-456B-80AB-B35D46E5FBDF}" srcOrd="4" destOrd="0" presId="urn:microsoft.com/office/officeart/2008/layout/LinedList"/>
    <dgm:cxn modelId="{0A8F3B47-4751-4398-8663-333AC911C977}" type="presParOf" srcId="{06947594-88DB-456B-80AB-B35D46E5FBDF}" destId="{AEFE20DA-DAFE-4A5A-88A6-C1FBA67FB822}" srcOrd="0" destOrd="0" presId="urn:microsoft.com/office/officeart/2008/layout/LinedList"/>
    <dgm:cxn modelId="{4DD99FAD-ED82-4A9A-B6B8-EC6344193D4C}" type="presParOf" srcId="{06947594-88DB-456B-80AB-B35D46E5FBDF}" destId="{EBB87AF2-AF8D-4893-8B37-555E11A3127C}" srcOrd="1" destOrd="0" presId="urn:microsoft.com/office/officeart/2008/layout/LinedList"/>
    <dgm:cxn modelId="{FECC1F9C-8094-44F9-A6CC-AA06EB0A77D6}" type="presParOf" srcId="{06947594-88DB-456B-80AB-B35D46E5FBDF}" destId="{6F4A2F66-8E44-4CEA-B7E9-04A532D357FE}" srcOrd="2" destOrd="0" presId="urn:microsoft.com/office/officeart/2008/layout/LinedList"/>
    <dgm:cxn modelId="{9E908559-DB90-4A91-A976-E717EF3401E8}" type="presParOf" srcId="{C9025320-E53F-43C8-B5C4-597483D57618}" destId="{A6EE8A16-14F2-424E-92D9-53C2DB4E0C4B}" srcOrd="5" destOrd="0" presId="urn:microsoft.com/office/officeart/2008/layout/LinedList"/>
    <dgm:cxn modelId="{FC5AE22A-7F07-4DE1-B302-FF1A556721C8}" type="presParOf" srcId="{C9025320-E53F-43C8-B5C4-597483D57618}" destId="{64E5B914-45FF-44AE-B35A-7522AB15044C}" srcOrd="6" destOrd="0" presId="urn:microsoft.com/office/officeart/2008/layout/LinedList"/>
    <dgm:cxn modelId="{6D36A159-4BE9-4F15-A863-71835D4DF140}" type="presParOf" srcId="{C9025320-E53F-43C8-B5C4-597483D57618}" destId="{E6A4BBA8-FDAE-46D2-A54A-8BE217E7C5E2}" srcOrd="7" destOrd="0" presId="urn:microsoft.com/office/officeart/2008/layout/LinedList"/>
    <dgm:cxn modelId="{17C9BB0A-67B1-450C-9947-05583EFB3046}" type="presParOf" srcId="{E6A4BBA8-FDAE-46D2-A54A-8BE217E7C5E2}" destId="{6DB6C750-C0A5-4913-B0BE-78B1BA5E1EBF}" srcOrd="0" destOrd="0" presId="urn:microsoft.com/office/officeart/2008/layout/LinedList"/>
    <dgm:cxn modelId="{70DD53A4-F908-4925-B5FD-BD6C732CC6B9}" type="presParOf" srcId="{E6A4BBA8-FDAE-46D2-A54A-8BE217E7C5E2}" destId="{47AAE341-F40D-42C5-A0D3-5531EB42AE93}" srcOrd="1" destOrd="0" presId="urn:microsoft.com/office/officeart/2008/layout/LinedList"/>
    <dgm:cxn modelId="{76125590-4045-4B20-ABF9-0C42EB0B129F}" type="presParOf" srcId="{E6A4BBA8-FDAE-46D2-A54A-8BE217E7C5E2}" destId="{9B402A64-02C5-4661-9332-70F9242EAE95}" srcOrd="2" destOrd="0" presId="urn:microsoft.com/office/officeart/2008/layout/LinedList"/>
    <dgm:cxn modelId="{383AF502-BB6A-4F13-A20D-133FF732EE33}" type="presParOf" srcId="{C9025320-E53F-43C8-B5C4-597483D57618}" destId="{97EC9679-CB18-4F90-80E7-AB3733C50203}" srcOrd="8" destOrd="0" presId="urn:microsoft.com/office/officeart/2008/layout/LinedList"/>
    <dgm:cxn modelId="{7F2DF808-CF22-4C67-AB35-ED2A2CE445EF}"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×2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×3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×4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4EB14EC9-75A7-432D-A8FF-3760574B26B4}" type="presOf" srcId="{BA96508A-B020-4E13-8C6C-EE78D4AACB36}" destId="{3A1E5F38-1FFD-45F6-94B4-CF5B51F2B254}" srcOrd="0" destOrd="0" presId="urn:microsoft.com/office/officeart/2008/layout/LinedList"/>
    <dgm:cxn modelId="{5E843E30-1403-4C06-BFFD-9F70AAF3C84E}" srcId="{BA96508A-B020-4E13-8C6C-EE78D4AACB36}" destId="{085B5D33-6BDB-4B77-8D70-123BCFFBC937}" srcOrd="2" destOrd="0" parTransId="{65460975-343D-403D-9B70-B85EB1A716E3}" sibTransId="{690ADB02-E98C-42B9-94D8-F61DDDEC8F38}"/>
    <dgm:cxn modelId="{B6E6D979-6239-4C03-8E85-DC654F547931}" type="presOf" srcId="{085B5D33-6BDB-4B77-8D70-123BCFFBC937}" destId="{44F00F59-EEF3-49CA-BB51-C1E1B553CE35}" srcOrd="0" destOrd="0" presId="urn:microsoft.com/office/officeart/2008/layout/LinedList"/>
    <dgm:cxn modelId="{62B96606-0ECC-4C1F-BB7A-59BD69945935}" type="presOf" srcId="{3A05A37C-CC46-4DBE-8B58-E99DE05010D8}" destId="{A852C008-A95C-4340-88D3-D811B1E1BB7E}" srcOrd="0" destOrd="0" presId="urn:microsoft.com/office/officeart/2008/layout/LinedList"/>
    <dgm:cxn modelId="{BC751596-C2FC-4E5B-9C58-79C90CF34BEA}" type="presOf" srcId="{7D5060CD-9175-45E6-97BA-CCE2FCF47D76}" destId="{AD01D5A5-91C9-406E-806F-04CFCB76F4AF}" srcOrd="0" destOrd="0" presId="urn:microsoft.com/office/officeart/2008/layout/LinedList"/>
    <dgm:cxn modelId="{18696F6A-CB0E-416A-A9EE-79748A5BC182}" srcId="{3A05A37C-CC46-4DBE-8B58-E99DE05010D8}" destId="{BA96508A-B020-4E13-8C6C-EE78D4AACB36}" srcOrd="0" destOrd="0" parTransId="{B84A2535-1FDD-4F16-8708-7BC59E0E2764}" sibTransId="{FC5FC26E-96ED-4043-8BAF-67FE732837C2}"/>
    <dgm:cxn modelId="{93E92F9A-A053-4C26-854E-82479FDD944D}" type="presOf" srcId="{BB964E20-F45F-4016-ACD0-5020A6EED266}" destId="{13435A70-ACDC-4A08-B483-AC1DAFD8BEFF}" srcOrd="0" destOrd="0" presId="urn:microsoft.com/office/officeart/2008/layout/LinedList"/>
    <dgm:cxn modelId="{DBC6B1B8-B772-454D-8C3F-D43134ED846C}" srcId="{BA96508A-B020-4E13-8C6C-EE78D4AACB36}" destId="{7D5060CD-9175-45E6-97BA-CCE2FCF47D76}" srcOrd="0" destOrd="0" parTransId="{B4CA6C11-6F67-4862-90E5-053500392EC7}" sibTransId="{FEB14E4C-A26F-45CC-AAEF-6FF9E2D45AC7}"/>
    <dgm:cxn modelId="{62392B4D-3676-4D57-9876-D86A29448D13}" srcId="{BA96508A-B020-4E13-8C6C-EE78D4AACB36}" destId="{BB964E20-F45F-4016-ACD0-5020A6EED266}" srcOrd="1" destOrd="0" parTransId="{993AA2DE-1E43-424E-BC3C-CAB62B1213BB}" sibTransId="{5AF9F19D-6472-4E24-8E46-3E8CBEBA9505}"/>
    <dgm:cxn modelId="{8850DB1F-7092-455C-8CAD-A4A7A041BE4C}" type="presParOf" srcId="{A852C008-A95C-4340-88D3-D811B1E1BB7E}" destId="{E5CCE585-00B1-4646-9EB2-18F6E2C162CE}" srcOrd="0" destOrd="0" presId="urn:microsoft.com/office/officeart/2008/layout/LinedList"/>
    <dgm:cxn modelId="{4B66E222-41AF-4E96-9218-3003AFE5149C}" type="presParOf" srcId="{A852C008-A95C-4340-88D3-D811B1E1BB7E}" destId="{2DF2EF79-67FA-4C86-9F2B-2D5E3BC0CE0B}" srcOrd="1" destOrd="0" presId="urn:microsoft.com/office/officeart/2008/layout/LinedList"/>
    <dgm:cxn modelId="{FB3D23EA-8A55-44C8-90CC-2767EA5B2C2C}" type="presParOf" srcId="{2DF2EF79-67FA-4C86-9F2B-2D5E3BC0CE0B}" destId="{3A1E5F38-1FFD-45F6-94B4-CF5B51F2B254}" srcOrd="0" destOrd="0" presId="urn:microsoft.com/office/officeart/2008/layout/LinedList"/>
    <dgm:cxn modelId="{31F47BF7-5605-4174-AF06-9C2F0F337E16}" type="presParOf" srcId="{2DF2EF79-67FA-4C86-9F2B-2D5E3BC0CE0B}" destId="{0647CDF6-B19F-41FD-A5E1-D2CAFF91AD5B}" srcOrd="1" destOrd="0" presId="urn:microsoft.com/office/officeart/2008/layout/LinedList"/>
    <dgm:cxn modelId="{315CC9E7-D379-4EFC-8B25-0F1F4E525154}" type="presParOf" srcId="{0647CDF6-B19F-41FD-A5E1-D2CAFF91AD5B}" destId="{59D84C83-C674-48E9-8C83-6CCF204AC05F}" srcOrd="0" destOrd="0" presId="urn:microsoft.com/office/officeart/2008/layout/LinedList"/>
    <dgm:cxn modelId="{FEE3734C-03BB-4B35-B40D-30F90BFDA7F6}" type="presParOf" srcId="{0647CDF6-B19F-41FD-A5E1-D2CAFF91AD5B}" destId="{87C2D946-9276-4EF3-BAB3-D2D81CD5F07A}" srcOrd="1" destOrd="0" presId="urn:microsoft.com/office/officeart/2008/layout/LinedList"/>
    <dgm:cxn modelId="{787A9A6E-3268-4C16-AD36-8F79E879AC5E}" type="presParOf" srcId="{87C2D946-9276-4EF3-BAB3-D2D81CD5F07A}" destId="{CA2975C9-A169-4B80-AF56-5E82DD18E759}" srcOrd="0" destOrd="0" presId="urn:microsoft.com/office/officeart/2008/layout/LinedList"/>
    <dgm:cxn modelId="{C53071BC-0B20-4CDF-AF16-8E95308E68FA}" type="presParOf" srcId="{87C2D946-9276-4EF3-BAB3-D2D81CD5F07A}" destId="{AD01D5A5-91C9-406E-806F-04CFCB76F4AF}" srcOrd="1" destOrd="0" presId="urn:microsoft.com/office/officeart/2008/layout/LinedList"/>
    <dgm:cxn modelId="{7342F76A-FDA1-42AC-A7E0-1B86062E9322}" type="presParOf" srcId="{87C2D946-9276-4EF3-BAB3-D2D81CD5F07A}" destId="{DE18EEAD-E5CB-4651-89CC-356D7B32ADD0}" srcOrd="2" destOrd="0" presId="urn:microsoft.com/office/officeart/2008/layout/LinedList"/>
    <dgm:cxn modelId="{722EE0A7-2B37-45B1-9D2F-952C96E385F5}" type="presParOf" srcId="{0647CDF6-B19F-41FD-A5E1-D2CAFF91AD5B}" destId="{40E5C784-05DC-47DA-8757-27552B89C780}" srcOrd="2" destOrd="0" presId="urn:microsoft.com/office/officeart/2008/layout/LinedList"/>
    <dgm:cxn modelId="{A3DE5602-1970-44C3-9F34-FA2B6ED3BBB6}" type="presParOf" srcId="{0647CDF6-B19F-41FD-A5E1-D2CAFF91AD5B}" destId="{AF6FE5D9-706A-40AE-A9DC-B9F9C4FE25B2}" srcOrd="3" destOrd="0" presId="urn:microsoft.com/office/officeart/2008/layout/LinedList"/>
    <dgm:cxn modelId="{689FEEF0-12E5-4E9A-AAA8-BAD68CBCFB45}" type="presParOf" srcId="{0647CDF6-B19F-41FD-A5E1-D2CAFF91AD5B}" destId="{271692B4-3A54-40EF-8F65-1D5DC61557F6}" srcOrd="4" destOrd="0" presId="urn:microsoft.com/office/officeart/2008/layout/LinedList"/>
    <dgm:cxn modelId="{24B99872-6D8A-4116-9BB4-E2DEFF0B80CE}" type="presParOf" srcId="{271692B4-3A54-40EF-8F65-1D5DC61557F6}" destId="{C69CACF6-05C2-4429-812C-54B675DE056B}" srcOrd="0" destOrd="0" presId="urn:microsoft.com/office/officeart/2008/layout/LinedList"/>
    <dgm:cxn modelId="{7438C434-29F4-456B-A89E-4681E5650FE1}" type="presParOf" srcId="{271692B4-3A54-40EF-8F65-1D5DC61557F6}" destId="{13435A70-ACDC-4A08-B483-AC1DAFD8BEFF}" srcOrd="1" destOrd="0" presId="urn:microsoft.com/office/officeart/2008/layout/LinedList"/>
    <dgm:cxn modelId="{258DC610-AF7E-4991-A954-318326CEEA03}" type="presParOf" srcId="{271692B4-3A54-40EF-8F65-1D5DC61557F6}" destId="{C2FC2354-25D9-4160-A77F-3A04BE5D7276}" srcOrd="2" destOrd="0" presId="urn:microsoft.com/office/officeart/2008/layout/LinedList"/>
    <dgm:cxn modelId="{0D4618EF-74E8-4C8A-AB6D-414E02AEABD6}" type="presParOf" srcId="{0647CDF6-B19F-41FD-A5E1-D2CAFF91AD5B}" destId="{48BB1E3A-C200-4BAC-96C6-2F1DB17733F6}" srcOrd="5" destOrd="0" presId="urn:microsoft.com/office/officeart/2008/layout/LinedList"/>
    <dgm:cxn modelId="{BC1B37D5-F7C7-4B58-8448-6A093C1F603B}" type="presParOf" srcId="{0647CDF6-B19F-41FD-A5E1-D2CAFF91AD5B}" destId="{72A3AC41-A60D-4AE8-89FE-9C799CC88E9F}" srcOrd="6" destOrd="0" presId="urn:microsoft.com/office/officeart/2008/layout/LinedList"/>
    <dgm:cxn modelId="{5BADFC6C-3766-4A3D-9299-95082266D978}" type="presParOf" srcId="{0647CDF6-B19F-41FD-A5E1-D2CAFF91AD5B}" destId="{0D4AF3C0-904E-4BA9-8CE0-75B619AD9DA7}" srcOrd="7" destOrd="0" presId="urn:microsoft.com/office/officeart/2008/layout/LinedList"/>
    <dgm:cxn modelId="{0C10D2B1-358C-4DD5-86A3-1823AC8EB7EF}" type="presParOf" srcId="{0D4AF3C0-904E-4BA9-8CE0-75B619AD9DA7}" destId="{43AB742B-90CB-4948-A0F7-43B4F5013305}" srcOrd="0" destOrd="0" presId="urn:microsoft.com/office/officeart/2008/layout/LinedList"/>
    <dgm:cxn modelId="{0BB20B56-6DBB-4EBD-BD65-D20DE7567B54}" type="presParOf" srcId="{0D4AF3C0-904E-4BA9-8CE0-75B619AD9DA7}" destId="{44F00F59-EEF3-49CA-BB51-C1E1B553CE35}" srcOrd="1" destOrd="0" presId="urn:microsoft.com/office/officeart/2008/layout/LinedList"/>
    <dgm:cxn modelId="{67D5CBDA-8ECB-4B9F-A3F1-CA0697C70FC7}" type="presParOf" srcId="{0D4AF3C0-904E-4BA9-8CE0-75B619AD9DA7}" destId="{1EF17B0E-2105-409A-81A0-3A915993F714}" srcOrd="2" destOrd="0" presId="urn:microsoft.com/office/officeart/2008/layout/LinedList"/>
    <dgm:cxn modelId="{89743E3C-8B06-45E6-A056-2C484AC8C2D5}" type="presParOf" srcId="{0647CDF6-B19F-41FD-A5E1-D2CAFF91AD5B}" destId="{274806BA-B583-4336-98F2-A6D85140B933}" srcOrd="8" destOrd="0" presId="urn:microsoft.com/office/officeart/2008/layout/LinedList"/>
    <dgm:cxn modelId="{AC950473-9E6B-45A6-9B3D-02C0C65ACAD0}"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- 150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- 450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+2 НР урона. В тесте Защиты: -2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-2 НР урона. В тесте Защиты: +2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101953"/>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Серьезное</a:t>
          </a:r>
          <a:r>
            <a:rPr lang="ru-RU" sz="1500" kern="1200"/>
            <a:t> </a:t>
          </a:r>
          <a:r>
            <a:rPr lang="ru-RU" sz="1500" b="1" kern="1200"/>
            <a:t>поражение</a:t>
          </a:r>
          <a:r>
            <a:rPr lang="ru-RU" sz="1500" kern="1200"/>
            <a:t>, персонаж обязан прокинуть тест</a:t>
          </a:r>
          <a:r>
            <a:rPr lang="ru-RU" sz="1500" b="1" kern="1200"/>
            <a:t> Вын</a:t>
          </a:r>
          <a:r>
            <a:rPr lang="ru-RU" sz="1500" kern="1200"/>
            <a:t> против </a:t>
          </a:r>
          <a:r>
            <a:rPr lang="ru-RU" sz="1500" b="1" kern="1200"/>
            <a:t>18+</a:t>
          </a:r>
          <a:r>
            <a:rPr lang="ru-RU" sz="1500" kern="1200"/>
            <a:t>. Если тест Вын </a:t>
          </a:r>
          <a:r>
            <a:rPr lang="ru-RU" sz="1500" b="1" kern="1200"/>
            <a:t>провален</a:t>
          </a:r>
          <a:r>
            <a:rPr lang="ru-RU" sz="1500" kern="1200"/>
            <a:t>, персонаж получает </a:t>
          </a:r>
          <a:r>
            <a:rPr lang="ru-RU" sz="1500" b="1" kern="1200"/>
            <a:t>травму</a:t>
          </a:r>
          <a:r>
            <a:rPr lang="ru-RU" sz="1500" kern="1200"/>
            <a:t>. Тяжесть травмы зависит от </a:t>
          </a:r>
          <a:r>
            <a:rPr lang="ru-RU" sz="1500" b="1" kern="1200"/>
            <a:t>очков провала теста </a:t>
          </a:r>
          <a:r>
            <a:rPr lang="ru-RU" sz="1500" kern="1200"/>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sp:txBody>
      <dsp:txXfrm>
        <a:off x="1277100" y="101953"/>
        <a:ext cx="4662900" cy="2039062"/>
      </dsp:txXfrm>
    </dsp:sp>
    <dsp:sp modelId="{CD9C9A35-6089-400F-8D6D-F768838DC7CF}">
      <dsp:nvSpPr>
        <dsp:cNvPr id="0" name=""/>
        <dsp:cNvSpPr/>
      </dsp:nvSpPr>
      <dsp:spPr>
        <a:xfrm>
          <a:off x="1188000" y="214101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2242968"/>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Критическое поражение</a:t>
          </a:r>
          <a:r>
            <a:rPr lang="ru-RU" sz="1500" kern="1200"/>
            <a:t>, персонаж обязан прокинуть тест</a:t>
          </a:r>
          <a:r>
            <a:rPr lang="ru-RU" sz="1500" b="1" kern="1200"/>
            <a:t> Вын</a:t>
          </a:r>
          <a:r>
            <a:rPr lang="ru-RU" sz="1500" kern="1200"/>
            <a:t> </a:t>
          </a:r>
          <a:r>
            <a:rPr lang="ru-RU" sz="1500" b="1" kern="1200"/>
            <a:t>против 20+. </a:t>
          </a:r>
          <a:r>
            <a:rPr lang="ru-RU" sz="1500" kern="1200"/>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sp:txBody>
      <dsp:txXfrm>
        <a:off x="1277100" y="2242968"/>
        <a:ext cx="4662900" cy="2039062"/>
      </dsp:txXfrm>
    </dsp:sp>
    <dsp:sp modelId="{7B4307EC-0E9F-4956-A039-17DA7E64BE7B}">
      <dsp:nvSpPr>
        <dsp:cNvPr id="0" name=""/>
        <dsp:cNvSpPr/>
      </dsp:nvSpPr>
      <dsp:spPr>
        <a:xfrm>
          <a:off x="1188000" y="428203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4383984"/>
          <a:ext cx="4662900" cy="1272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Если герой получил урон, равный его </a:t>
          </a:r>
          <a:r>
            <a:rPr lang="ru-RU" sz="1500" b="1" kern="1200"/>
            <a:t>количеству дайсов Вын</a:t>
          </a:r>
          <a:r>
            <a:rPr lang="ru-RU" sz="1500" kern="1200"/>
            <a:t>, то персонаж </a:t>
          </a:r>
          <a:r>
            <a:rPr lang="ru-RU" sz="1500" b="1" kern="1200"/>
            <a:t>обязательно получает травму минимум 1 категории</a:t>
          </a:r>
          <a:r>
            <a:rPr lang="ru-RU" sz="1500" kern="1200"/>
            <a:t>. Все прочие источники травм в этом случае учитываются как обычно.</a:t>
          </a:r>
        </a:p>
      </dsp:txBody>
      <dsp:txXfrm>
        <a:off x="1277100" y="4383984"/>
        <a:ext cx="4662900" cy="1272313"/>
      </dsp:txXfrm>
    </dsp:sp>
    <dsp:sp modelId="{B3E25281-2410-4AE0-ABDF-5203D9896F2B}">
      <dsp:nvSpPr>
        <dsp:cNvPr id="0" name=""/>
        <dsp:cNvSpPr/>
      </dsp:nvSpPr>
      <dsp:spPr>
        <a:xfrm>
          <a:off x="1188000" y="565629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неэффективной атакой (резист ×2), получает на 3 НР меньше урона, вплоть до 0.</a:t>
          </a:r>
          <a:r>
            <a:rPr lang="ru-RU" sz="1600" kern="1200"/>
            <a:t> </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неэффективной атакой (резист×4), получает на 4 НР меньше урона, вплоть до 0. </a:t>
          </a:r>
          <a:endParaRPr lang="ru-RU" sz="1600" kern="1200"/>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a:t>
          </a:r>
          <a:r>
            <a:rPr lang="ru-RU" sz="1600" b="1" kern="1200"/>
            <a:t>удар эффективной атакой (уязвимость ×2), получает на 3 НР больше урона, даже если не пробита защита</a:t>
          </a:r>
          <a:r>
            <a:rPr lang="ru-RU" sz="1600" kern="1200"/>
            <a:t>. Бонус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который получил удар </a:t>
          </a:r>
          <a:r>
            <a:rPr lang="ru-RU" sz="1600" b="1" kern="1200"/>
            <a:t>дважды эффективной атакой (уязвимость ×4), получает на 4 НР больше урона, даже если не пробита защита.</a:t>
          </a:r>
          <a:r>
            <a:rPr lang="ru-RU" sz="1600" kern="1200"/>
            <a:t> Бонус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Покемон получает удар атакой, тип которой он игнорирует . </a:t>
          </a:r>
          <a:r>
            <a:rPr lang="en-US" sz="1600" kern="1200"/>
            <a:t>Никакого урона и бонусных ран это не приносит.</a:t>
          </a:r>
          <a:endParaRPr lang="ru-RU" sz="16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2/3/4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10НР, +2; </a:t>
          </a:r>
          <a:r>
            <a:rPr lang="ru-RU" sz="1300" b="0" kern="1200"/>
            <a:t>если</a:t>
          </a:r>
          <a:r>
            <a:rPr lang="ru-RU" sz="1300" b="1" kern="1200"/>
            <a:t> от 11 до 20, +3 НР; 21 и выше НР = +4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Всякий раз, когда покемон</a:t>
          </a:r>
          <a:r>
            <a:rPr lang="ru-RU" sz="1200" b="1" kern="1200"/>
            <a:t> побеждает соперника, </a:t>
          </a:r>
          <a:r>
            <a:rPr lang="ru-RU" sz="1200" kern="1200"/>
            <a:t>он должен пройти</a:t>
          </a:r>
          <a:r>
            <a:rPr lang="ru-RU" sz="1200" b="1" kern="1200"/>
            <a:t> тест опыта </a:t>
          </a:r>
          <a:r>
            <a:rPr lang="ru-RU" sz="1200" kern="1200"/>
            <a:t>против </a:t>
          </a:r>
          <a:r>
            <a:rPr lang="ru-RU" sz="1200" b="1" kern="1200"/>
            <a:t>Уровня боя. Уровень боя </a:t>
          </a:r>
          <a:r>
            <a:rPr lang="ru-RU" sz="1200" kern="1200"/>
            <a:t>вычисляется как</a:t>
          </a:r>
          <a:r>
            <a:rPr lang="ru-RU" sz="1200" b="1" kern="1200"/>
            <a:t> «13+ уровень покемона – уровень врага», но не менее чем 3+.</a:t>
          </a:r>
          <a:endParaRPr lang="ru-RU" sz="12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Если покемон противостоял</a:t>
          </a:r>
          <a:r>
            <a:rPr lang="ru-RU" sz="1200" b="1" kern="1200"/>
            <a:t> нескольким врагам, берется среднее значение их уровней. </a:t>
          </a:r>
          <a:r>
            <a:rPr lang="ru-RU" sz="1200" kern="1200"/>
            <a:t>Если покемон</a:t>
          </a:r>
          <a:r>
            <a:rPr lang="ru-RU" sz="1200" b="1" kern="1200"/>
            <a:t> противостоял стае, </a:t>
          </a:r>
          <a:r>
            <a:rPr lang="ru-RU" sz="1200" kern="1200"/>
            <a:t>то из Уровня боя вычитается</a:t>
          </a:r>
          <a:r>
            <a:rPr lang="ru-RU" sz="1200" b="1" kern="1200"/>
            <a:t> модификатор стаи: -3 за малую стаю; -6 за среднюю, -9 за большую.</a:t>
          </a:r>
          <a:endParaRPr lang="ru-RU" sz="12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Объем получаемых уровней, также зависит от теста опыта. </a:t>
          </a:r>
          <a:r>
            <a:rPr lang="ru-RU" sz="1200" kern="1200"/>
            <a:t>Сложность этого теста вычисляется по правилам выше</a:t>
          </a:r>
          <a:r>
            <a:rPr lang="ru-RU" sz="1200" b="1" kern="1200"/>
            <a:t>. За бросок, равный или превосходящий порог менее чем на 5, покемон получает 1 уровень, за каждое последующее превышение порога сложности на 5 покемон получает +1 уровень.</a:t>
          </a:r>
          <a:endParaRPr lang="ru-RU" sz="12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×2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×3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×4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06059-5140-43C1-9693-00E9161DB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5420</TotalTime>
  <Pages>95</Pages>
  <Words>14585</Words>
  <Characters>83136</Characters>
  <Application>Microsoft Office Word</Application>
  <DocSecurity>0</DocSecurity>
  <Lines>692</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ддд</cp:lastModifiedBy>
  <cp:revision>809</cp:revision>
  <cp:lastPrinted>2025-08-29T20:16:00Z</cp:lastPrinted>
  <dcterms:created xsi:type="dcterms:W3CDTF">2025-08-21T11:22:00Z</dcterms:created>
  <dcterms:modified xsi:type="dcterms:W3CDTF">2026-05-08T20:30:00Z</dcterms:modified>
</cp:coreProperties>
</file>